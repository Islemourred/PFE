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Spec="right" w:tblpY="407"/>
        <w:tblW w:w="8374" w:type="dxa"/>
        <w:tblCellMar>
          <w:left w:w="10" w:type="dxa"/>
          <w:right w:w="10" w:type="dxa"/>
        </w:tblCellMar>
        <w:tblLook w:val="04A0"/>
      </w:tblPr>
      <w:tblGrid>
        <w:gridCol w:w="2987"/>
        <w:gridCol w:w="3686"/>
        <w:gridCol w:w="1701"/>
      </w:tblGrid>
      <w:tr w:rsidR="00D66641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641" w:rsidRDefault="00225088">
            <w:pPr>
              <w:spacing w:after="120"/>
              <w:rPr>
                <w:rFonts w:cs="Calibri"/>
              </w:rPr>
            </w:pPr>
            <w:r>
              <w:rPr>
                <w:rFonts w:cs="Calibri"/>
                <w:lang w:val="pt-BR"/>
              </w:rPr>
              <w:t>N</w:t>
            </w:r>
            <w:r>
              <w:rPr>
                <w:rFonts w:cs="Calibri"/>
                <w:vertAlign w:val="superscript"/>
                <w:lang w:val="pt-BR"/>
              </w:rPr>
              <w:t>0</w:t>
            </w:r>
            <w:r>
              <w:rPr>
                <w:rFonts w:cs="Calibri"/>
                <w:lang w:val="pt-BR"/>
              </w:rPr>
              <w:t xml:space="preserve"> :</w:t>
            </w:r>
            <w:r>
              <w:rPr>
                <w:rFonts w:cs="Calibri"/>
              </w:rPr>
              <w:t xml:space="preserve"> 17047</w:t>
            </w:r>
          </w:p>
          <w:p w:rsidR="00D66641" w:rsidRDefault="00225088">
            <w:pPr>
              <w:spacing w:after="120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  <w:lang w:val="pt-BR"/>
              </w:rPr>
              <w:t xml:space="preserve">N P : </w:t>
            </w:r>
            <w:r>
              <w:rPr>
                <w:rFonts w:cs="Calibri"/>
                <w:b/>
                <w:color w:val="000000"/>
              </w:rPr>
              <w:t>TAZI MIMOUNE ABDERAHMANE</w:t>
            </w:r>
          </w:p>
          <w:p w:rsidR="00D66641" w:rsidRDefault="00225088">
            <w:pPr>
              <w:spacing w:after="12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Né le 31/10/2024</w:t>
            </w:r>
          </w:p>
          <w:p w:rsidR="00D66641" w:rsidRDefault="00225088">
            <w:pPr>
              <w:spacing w:after="120"/>
              <w:ind w:left="851" w:hanging="851"/>
              <w:rPr>
                <w:rFonts w:cs="Calibri"/>
              </w:rPr>
            </w:pPr>
            <w:r>
              <w:rPr>
                <w:rFonts w:cs="Calibri"/>
              </w:rPr>
              <w:t>Adresse: SAIDA</w:t>
            </w:r>
          </w:p>
          <w:p w:rsidR="00D66641" w:rsidRDefault="00225088">
            <w:pPr>
              <w:rPr>
                <w:rFonts w:ascii="Calibri" w:eastAsia="Calibri" w:hAnsi="Calibri" w:cs="Calibri"/>
              </w:rPr>
            </w:pPr>
            <w:r>
              <w:rPr>
                <w:rFonts w:cs="Calibri"/>
              </w:rPr>
              <w:t>N° de Tél :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641" w:rsidRDefault="002250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1ere hospitalisation :</w:t>
            </w:r>
          </w:p>
          <w:p w:rsidR="00D66641" w:rsidRDefault="002250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/12/2025</w:t>
            </w:r>
          </w:p>
          <w:p w:rsidR="00D66641" w:rsidRDefault="00D6664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641" w:rsidRDefault="002250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 TAMAZIRT</w:t>
            </w:r>
          </w:p>
          <w:p w:rsidR="00D66641" w:rsidRDefault="002250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 BELHADJ</w:t>
            </w:r>
          </w:p>
          <w:p w:rsidR="00D66641" w:rsidRDefault="0022508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Dr.DOUKAR</w:t>
            </w:r>
            <w:proofErr w:type="spellEnd"/>
          </w:p>
        </w:tc>
      </w:tr>
      <w:tr w:rsidR="00D66641">
        <w:trPr>
          <w:trHeight w:val="611"/>
        </w:trPr>
        <w:tc>
          <w:tcPr>
            <w:tcW w:w="2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641" w:rsidRDefault="00D6664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641" w:rsidRDefault="002250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Date Entrée </w:t>
            </w:r>
            <w:proofErr w:type="gramStart"/>
            <w:r>
              <w:rPr>
                <w:rFonts w:ascii="Calibri" w:eastAsia="Calibri" w:hAnsi="Calibri" w:cs="Calibri"/>
              </w:rPr>
              <w:t>:15</w:t>
            </w:r>
            <w:proofErr w:type="gramEnd"/>
            <w:r>
              <w:rPr>
                <w:rFonts w:ascii="Calibri" w:eastAsia="Calibri" w:hAnsi="Calibri" w:cs="Calibri"/>
              </w:rPr>
              <w:t xml:space="preserve"> /12/2025</w:t>
            </w:r>
          </w:p>
          <w:p w:rsidR="00D66641" w:rsidRDefault="002250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sortie </w:t>
            </w:r>
            <w:proofErr w:type="gramStart"/>
            <w:r>
              <w:rPr>
                <w:rFonts w:ascii="Calibri" w:eastAsia="Calibri" w:hAnsi="Calibri" w:cs="Calibri"/>
              </w:rPr>
              <w:t>:10</w:t>
            </w:r>
            <w:proofErr w:type="gramEnd"/>
            <w:r>
              <w:rPr>
                <w:rFonts w:ascii="Calibri" w:eastAsia="Calibri" w:hAnsi="Calibri" w:cs="Calibri"/>
              </w:rPr>
              <w:t>/02/2026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641" w:rsidRDefault="002250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 TAMAZIRT</w:t>
            </w:r>
          </w:p>
          <w:p w:rsidR="00D66641" w:rsidRDefault="002250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 BELHADJ</w:t>
            </w:r>
          </w:p>
          <w:p w:rsidR="00D66641" w:rsidRDefault="0022508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Dr.DOUKAR</w:t>
            </w:r>
            <w:proofErr w:type="spellEnd"/>
          </w:p>
        </w:tc>
      </w:tr>
      <w:tr w:rsidR="00D66641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641" w:rsidRDefault="002250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Diagnostic : Déficit immunitaire combiné sévère atypique. </w:t>
            </w:r>
          </w:p>
        </w:tc>
      </w:tr>
    </w:tbl>
    <w:p w:rsidR="00D66641" w:rsidRDefault="00B70C80">
      <w:pPr>
        <w:jc w:val="center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26" type="#_x0000_t202" style="position:absolute;left:0;text-align:left;margin-left:-65.5pt;margin-top:14.4pt;width:128.4pt;height:688.2pt;z-index:251659264;mso-wrap-distance-left:9pt;mso-wrap-distance-top:3.6pt;mso-wrap-distance-right:9pt;mso-wrap-distance-bottom:3.6pt;mso-position-horizontal-relative:text;mso-position-vertical-relative:text;mso-width-relative:margin;mso-height-relative:margin" stroked="f">
            <v:textbox>
              <w:txbxContent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</w:pPr>
                  <w:r>
                    <w:t>O. DRALI</w:t>
                  </w: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OUSSALAH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Dr S. Doukar</w:t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M.O. HABIB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K.BOUGUERBA</w:t>
                  </w: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 KAMEL</w:t>
                  </w: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Kinésithérapeute Respiratoire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S.BOUZID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W.AYAD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R.LAHISSI</w:t>
                  </w: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K.HARRIR</w:t>
                  </w: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8"/>
                      <w:szCs w:val="18"/>
                    </w:rPr>
                  </w:pP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MAHDJOUB ARAIBI</w:t>
                  </w: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Unités  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Hospitalisation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Consultations Spécialisées</w:t>
                  </w:r>
                </w:p>
                <w:p w:rsidR="00D66641" w:rsidRDefault="00225088">
                  <w:pPr>
                    <w:pBdr>
                      <w:right w:val="single" w:sz="4" w:space="1" w:color="auto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D66641" w:rsidRDefault="00D66641">
                  <w:pPr>
                    <w:pBdr>
                      <w:right w:val="single" w:sz="4" w:space="1" w:color="auto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:rsidR="00D66641" w:rsidRDefault="00D66641">
      <w:pPr>
        <w:jc w:val="center"/>
        <w:rPr>
          <w:b/>
          <w:bCs/>
          <w:u w:val="single"/>
        </w:rPr>
      </w:pPr>
    </w:p>
    <w:p w:rsidR="00D66641" w:rsidRDefault="0022508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§FICHE D’HOSPITALISATION: </w:t>
      </w:r>
    </w:p>
    <w:p w:rsidR="00D66641" w:rsidRDefault="00D66641">
      <w:pPr>
        <w:jc w:val="center"/>
        <w:rPr>
          <w:b/>
          <w:bCs/>
          <w:u w:val="single"/>
        </w:rPr>
      </w:pPr>
    </w:p>
    <w:p w:rsidR="00D66641" w:rsidRDefault="00225088">
      <w:pPr>
        <w:rPr>
          <w:rFonts w:cs="Calibri"/>
          <w:color w:val="000000"/>
          <w:sz w:val="22"/>
          <w:szCs w:val="22"/>
        </w:rPr>
      </w:pPr>
      <w:r>
        <w:rPr>
          <w:rFonts w:cs="Calibri"/>
          <w:color w:val="000000"/>
        </w:rPr>
        <w:t xml:space="preserve">  Il</w:t>
      </w:r>
      <w:r>
        <w:rPr>
          <w:rFonts w:cs="Calibri"/>
          <w:color w:val="000000"/>
          <w:sz w:val="22"/>
          <w:szCs w:val="22"/>
        </w:rPr>
        <w:t xml:space="preserve"> s’agit du nourrisson Tazi Mimoun Abderrahmane, âgé de 14 mois originaire et demeurant à Saida, issu d’un couple consanguin de 2ème degré, suivi depuis l’âge de 05mois pour déficit immunitaire combiné sévère atypique, orienté depuis l’EPH de Saida pour complément de suivi </w:t>
      </w:r>
    </w:p>
    <w:p w:rsidR="00D66641" w:rsidRDefault="00041C00">
      <w:pPr>
        <w:rPr>
          <w:rFonts w:cs="Calibri"/>
          <w:color w:val="000000"/>
          <w:sz w:val="22"/>
          <w:szCs w:val="22"/>
        </w:rPr>
      </w:pPr>
      <w:r>
        <w:rPr>
          <w:rFonts w:cs="Calibri"/>
          <w:color w:val="000000"/>
          <w:sz w:val="22"/>
          <w:szCs w:val="22"/>
        </w:rPr>
        <w:t>Et prise en charge d’un</w:t>
      </w:r>
      <w:r w:rsidR="00225088">
        <w:rPr>
          <w:rFonts w:cs="Calibri"/>
          <w:color w:val="000000"/>
          <w:sz w:val="22"/>
          <w:szCs w:val="22"/>
        </w:rPr>
        <w:t xml:space="preserve"> Syndrome infectieux </w:t>
      </w:r>
    </w:p>
    <w:p w:rsidR="00D66641" w:rsidRDefault="00D66641">
      <w:pPr>
        <w:rPr>
          <w:rFonts w:ascii="Calibri" w:eastAsia="Calibri" w:hAnsi="Calibri" w:cs="Calibri"/>
          <w:b/>
          <w:u w:val="single"/>
        </w:rPr>
      </w:pPr>
    </w:p>
    <w:p w:rsidR="00D66641" w:rsidRDefault="00225088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u w:val="single"/>
        </w:rPr>
        <w:t>ANTÉCÉDENTS</w:t>
      </w:r>
      <w:r>
        <w:rPr>
          <w:rFonts w:ascii="Calibri" w:eastAsia="Calibri" w:hAnsi="Calibri" w:cs="Calibri"/>
          <w:b/>
          <w:color w:val="000000"/>
          <w:u w:val="single"/>
        </w:rPr>
        <w:t> :</w:t>
      </w:r>
    </w:p>
    <w:p w:rsidR="00D66641" w:rsidRDefault="00225088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Familiaux :</w:t>
      </w:r>
    </w:p>
    <w:p w:rsidR="00D66641" w:rsidRDefault="00225088">
      <w:pPr>
        <w:numPr>
          <w:ilvl w:val="0"/>
          <w:numId w:val="1"/>
        </w:numP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Père : 41</w:t>
      </w:r>
      <w:r>
        <w:rPr>
          <w:rFonts w:cs="Calibri"/>
        </w:rPr>
        <w:t>ans, bon état de santé.</w:t>
      </w:r>
    </w:p>
    <w:p w:rsidR="00D66641" w:rsidRDefault="00225088">
      <w:pPr>
        <w:numPr>
          <w:ilvl w:val="0"/>
          <w:numId w:val="1"/>
        </w:numP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Mère </w:t>
      </w:r>
      <w:proofErr w:type="gramStart"/>
      <w:r>
        <w:rPr>
          <w:rFonts w:cs="Calibri"/>
          <w:color w:val="000000"/>
        </w:rPr>
        <w:t>:33an</w:t>
      </w:r>
      <w:r>
        <w:rPr>
          <w:rFonts w:cs="Calibri"/>
        </w:rPr>
        <w:t>s</w:t>
      </w:r>
      <w:proofErr w:type="gramEnd"/>
      <w:r>
        <w:rPr>
          <w:rFonts w:cs="Calibri"/>
        </w:rPr>
        <w:t>, bon état de santé.</w:t>
      </w:r>
    </w:p>
    <w:p w:rsidR="00D66641" w:rsidRDefault="00225088">
      <w:pPr>
        <w:numPr>
          <w:ilvl w:val="0"/>
          <w:numId w:val="1"/>
        </w:numP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Fratrie :</w:t>
      </w:r>
    </w:p>
    <w:p w:rsidR="00D66641" w:rsidRDefault="00225088">
      <w:pPr>
        <w:numPr>
          <w:ilvl w:val="0"/>
          <w:numId w:val="2"/>
        </w:numPr>
        <w:jc w:val="both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 xml:space="preserve">fille décédée en 2016, à l’âge d’un mois dans un tableau eczématiforme généralisé (probablement : greffon contre hôte) </w:t>
      </w:r>
    </w:p>
    <w:p w:rsidR="00D66641" w:rsidRDefault="00225088">
      <w:pPr>
        <w:numPr>
          <w:ilvl w:val="0"/>
          <w:numId w:val="2"/>
        </w:numPr>
        <w:jc w:val="both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 xml:space="preserve">Garçon décédée en 2017 à l’âge de 05mois dans un tableau de détresse respiratoire, diarrhée et ballonnement abdominal (SCID-LIKE probable) </w:t>
      </w:r>
    </w:p>
    <w:p w:rsidR="00D66641" w:rsidRDefault="00225088">
      <w:pPr>
        <w:numPr>
          <w:ilvl w:val="0"/>
          <w:numId w:val="2"/>
        </w:numPr>
        <w:jc w:val="both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 xml:space="preserve">Fille, âgée de 07ans, en bon état de santé, non dépistée </w:t>
      </w:r>
    </w:p>
    <w:p w:rsidR="00D66641" w:rsidRDefault="00225088">
      <w:pPr>
        <w:numPr>
          <w:ilvl w:val="0"/>
          <w:numId w:val="2"/>
        </w:numPr>
        <w:jc w:val="both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>Garçon, âgé de 04ans et demi, en bon état de santé, non dépisté</w:t>
      </w:r>
    </w:p>
    <w:p w:rsidR="00D66641" w:rsidRDefault="00225088">
      <w:pPr>
        <w:numPr>
          <w:ilvl w:val="0"/>
          <w:numId w:val="1"/>
        </w:numP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Consanguinité </w:t>
      </w:r>
      <w:proofErr w:type="gramStart"/>
      <w:r>
        <w:rPr>
          <w:rFonts w:cs="Calibri"/>
          <w:color w:val="000000"/>
        </w:rPr>
        <w:t>:  oui</w:t>
      </w:r>
      <w:proofErr w:type="gramEnd"/>
    </w:p>
    <w:p w:rsidR="00D66641" w:rsidRDefault="00225088">
      <w:pPr>
        <w:numPr>
          <w:ilvl w:val="0"/>
          <w:numId w:val="1"/>
        </w:numPr>
        <w:ind w:left="876"/>
        <w:jc w:val="both"/>
        <w:rPr>
          <w:rFonts w:cs="Calibri"/>
          <w:color w:val="000000"/>
        </w:rPr>
      </w:pPr>
      <w:proofErr w:type="spellStart"/>
      <w:r>
        <w:rPr>
          <w:rFonts w:cs="Calibri"/>
          <w:color w:val="000000"/>
        </w:rPr>
        <w:t>Atopie</w:t>
      </w:r>
      <w:proofErr w:type="spellEnd"/>
      <w:r>
        <w:rPr>
          <w:rFonts w:cs="Calibri"/>
          <w:color w:val="000000"/>
        </w:rPr>
        <w:t xml:space="preserve"> : non</w:t>
      </w:r>
    </w:p>
    <w:p w:rsidR="00D66641" w:rsidRDefault="00225088">
      <w:pPr>
        <w:numPr>
          <w:ilvl w:val="0"/>
          <w:numId w:val="1"/>
        </w:numP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Maladie respiratoire chronique dans la famille : non</w:t>
      </w:r>
    </w:p>
    <w:p w:rsidR="00D66641" w:rsidRDefault="00D66641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:rsidR="00D66641" w:rsidRDefault="00D66641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:rsidR="00D66641" w:rsidRDefault="00D66641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:rsidR="00D66641" w:rsidRDefault="0060774C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  <w:noProof/>
          <w:lang w:eastAsia="fr-FR"/>
        </w:rPr>
        <w:pict>
          <v:group id="_x0000_s1062" style="position:absolute;margin-left:67.45pt;margin-top:-34.45pt;width:217.45pt;height:102.35pt;z-index:251666432" coordorigin="6418,11975" coordsize="4349,2047203">
            <v:oval id="_x0000_s1063" style="position:absolute;left:8231;top:13382;width:582;height:573"/>
            <v:rect id="_x0000_s1064" style="position:absolute;left:10155;top:13398;width:613;height:603" fillcolor="black"/>
            <v:rect id="_x0000_s1065" style="position:absolute;left:9160;top:13382;width:613;height:603"/>
            <v:group id="_x0000_s1066" style="position:absolute;left:7254;top:13216;width:612;height:806" coordorigin="7254,12757" coordsize="612,806203">
              <v:rect id="_x0000_s1067" style="position:absolute;left:7254;top:12888;width:613;height:603"/>
              <v:line id="_x0000_s1068" style="position:absolute;flip:x" from="7260,12757" to="7862,13563"/>
            </v:group>
            <v:group id="_x0000_s1069" style="position:absolute;left:6418;top:13161;width:602;height:806" coordorigin="6418,12702" coordsize="602,806203">
              <v:oval id="_x0000_s1070" style="position:absolute;left:6423;top:12842;width:582;height:573"/>
              <v:line id="_x0000_s1071" style="position:absolute;flip:x" from="6418,12702" to="7020,13508" filled="t"/>
            </v:group>
            <v:group id="_x0000_s1072" style="position:absolute;left:6767;top:11975;width:3650;height:932" coordorigin="6767,11975" coordsize="3650,932203">
              <v:group id="_x0000_s1073" style="position:absolute;left:7699;top:11975;width:1758;height:629" coordorigin="7699,11975" coordsize="1758,629203">
                <v:oval id="_x0000_s1074" style="position:absolute;left:7699;top:12032;width:582;height:573"/>
                <v:rect id="_x0000_s1075" style="position:absolute;left:8845;top:11975;width:613;height:603"/>
                <v:line id="_x0000_s1076" style="position:absolute;flip:y" from="8273,12230" to="8865,12231" filled="t"/>
                <v:line id="_x0000_s1077" style="position:absolute;flip:y" from="8261,12353" to="8853,12354"/>
              </v:group>
              <v:line id="_x0000_s1078" style="position:absolute;flip:x" from="8534,12333" to="8544,12877" filled="t"/>
              <v:line id="_x0000_s1079" style="position:absolute;flip:y" from="6767,12869" to="10418,12907" filled="t"/>
            </v:group>
            <v:line id="_x0000_s1080" style="position:absolute" from="6758,12906" to="6759,13322" filled="t"/>
            <v:line id="_x0000_s1081" style="position:absolute" from="7551,12922" to="7552,13338"/>
            <v:line id="_x0000_s1082" style="position:absolute" from="8528,12903" to="8529,13367"/>
            <v:line id="_x0000_s1083" style="position:absolute" from="9482,12872" to="9493,13374"/>
            <v:line id="_x0000_s1084" style="position:absolute" from="10406,12873" to="10417,13375"/>
          </v:group>
        </w:pict>
      </w:r>
    </w:p>
    <w:p w:rsidR="00D66641" w:rsidRDefault="00D66641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:rsidR="00D66641" w:rsidRDefault="00D66641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:rsidR="00D66641" w:rsidRDefault="00D66641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:rsidR="00D66641" w:rsidRDefault="00D66641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:rsidR="00D66641" w:rsidRDefault="00225088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Personnels :</w:t>
      </w:r>
    </w:p>
    <w:p w:rsidR="00D66641" w:rsidRDefault="00225088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Physiologique :</w:t>
      </w:r>
    </w:p>
    <w:p w:rsidR="00D66641" w:rsidRDefault="00225088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Grossesse: bien suivie</w:t>
      </w:r>
    </w:p>
    <w:p w:rsidR="00D66641" w:rsidRDefault="00225088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Accouchement: a terme par voie haute</w:t>
      </w:r>
    </w:p>
    <w:p w:rsidR="00D66641" w:rsidRDefault="00225088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</w:t>
      </w:r>
      <w:proofErr w:type="spellStart"/>
      <w:r>
        <w:rPr>
          <w:rFonts w:ascii="AppleSystemUIFont" w:hAnsi="AppleSystemUIFont" w:cs="AppleSystemUIFont"/>
        </w:rPr>
        <w:t>Apgar</w:t>
      </w:r>
      <w:proofErr w:type="spellEnd"/>
      <w:r>
        <w:rPr>
          <w:rFonts w:ascii="AppleSystemUIFont" w:hAnsi="AppleSystemUIFont" w:cs="AppleSystemUIFont"/>
        </w:rPr>
        <w:t xml:space="preserve"> 10/10</w:t>
      </w:r>
      <w:r>
        <w:rPr>
          <w:rFonts w:ascii="MS Gothic" w:eastAsia="MS Gothic" w:hAnsi="MS Gothic" w:cs="MS Gothic" w:hint="eastAsia"/>
        </w:rPr>
        <w:t> </w:t>
      </w:r>
      <w:r>
        <w:rPr>
          <w:rFonts w:ascii="AppleSystemUIFont" w:hAnsi="AppleSystemUIFont" w:cs="AppleSystemUIFont"/>
        </w:rPr>
        <w:t>Réanimation néonatale : non</w:t>
      </w:r>
    </w:p>
    <w:p w:rsidR="00D66641" w:rsidRDefault="00225088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Poids de naissance : 3.9kg</w:t>
      </w:r>
    </w:p>
    <w:p w:rsidR="00D66641" w:rsidRDefault="00225088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Méconium</w:t>
      </w:r>
      <w:proofErr w:type="gramStart"/>
      <w:r>
        <w:rPr>
          <w:rFonts w:ascii="AppleSystemUIFont" w:hAnsi="AppleSystemUIFont" w:cs="AppleSystemUIFont"/>
        </w:rPr>
        <w:t>:  émis</w:t>
      </w:r>
      <w:proofErr w:type="gramEnd"/>
      <w:r>
        <w:rPr>
          <w:rFonts w:ascii="AppleSystemUIFont" w:hAnsi="AppleSystemUIFont" w:cs="AppleSystemUIFont"/>
        </w:rPr>
        <w:t>&lt;24h</w:t>
      </w:r>
    </w:p>
    <w:p w:rsidR="00D66641" w:rsidRDefault="00225088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lastRenderedPageBreak/>
        <w:t xml:space="preserve">  Pas de retard de chute du cordon ombilical</w:t>
      </w:r>
    </w:p>
    <w:p w:rsidR="00D66641" w:rsidRDefault="00225088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Allaitement</w:t>
      </w:r>
      <w:proofErr w:type="gramStart"/>
      <w:r>
        <w:rPr>
          <w:rFonts w:ascii="AppleSystemUIFont" w:hAnsi="AppleSystemUIFont" w:cs="AppleSystemUIFont"/>
        </w:rPr>
        <w:t>:  maternelle</w:t>
      </w:r>
      <w:proofErr w:type="gramEnd"/>
      <w:r>
        <w:rPr>
          <w:rFonts w:ascii="AppleSystemUIFont" w:hAnsi="AppleSystemUIFont" w:cs="AppleSystemUIFont"/>
        </w:rPr>
        <w:t xml:space="preserve"> puis mixte des l’âge de 03mois.</w:t>
      </w:r>
    </w:p>
    <w:p w:rsidR="00D66641" w:rsidRDefault="00225088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Vaccination: Arrêtée depuis à l’âge 02mois</w:t>
      </w:r>
    </w:p>
    <w:p w:rsidR="00D66641" w:rsidRDefault="00225088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Vitamine D reçue a l’âge de 01 mois/06mois.</w:t>
      </w:r>
    </w:p>
    <w:p w:rsidR="00D66641" w:rsidRDefault="00225088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Diversification a l’âge de 09 mois </w:t>
      </w:r>
    </w:p>
    <w:p w:rsidR="00D66641" w:rsidRDefault="00CA7E5E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Retard psychomoteur : p</w:t>
      </w:r>
      <w:r w:rsidR="00225088">
        <w:rPr>
          <w:rFonts w:ascii="AppleSystemUIFont" w:hAnsi="AppleSystemUIFont" w:cs="AppleSystemUIFont"/>
        </w:rPr>
        <w:t xml:space="preserve">as d’acquisition de la position assise </w:t>
      </w:r>
    </w:p>
    <w:p w:rsidR="00D66641" w:rsidRDefault="00225088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Niveau socio-économique : moyen</w:t>
      </w:r>
    </w:p>
    <w:p w:rsidR="00D66641" w:rsidRDefault="00225088">
      <w:pPr>
        <w:numPr>
          <w:ilvl w:val="0"/>
          <w:numId w:val="3"/>
        </w:numPr>
        <w:autoSpaceDE w:val="0"/>
        <w:autoSpaceDN w:val="0"/>
        <w:adjustRightInd w:val="0"/>
        <w:ind w:firstLine="60"/>
        <w:rPr>
          <w:rFonts w:ascii="AppleSystemUIFont" w:hAnsi="AppleSystemUIFont" w:cs="AppleSystemUIFont"/>
        </w:rPr>
      </w:pPr>
      <w:proofErr w:type="spellStart"/>
      <w:r>
        <w:rPr>
          <w:rFonts w:ascii="AppleSystemUIFont" w:hAnsi="AppleSystemUIFont" w:cs="AppleSystemUIFont"/>
        </w:rPr>
        <w:t>Atopie</w:t>
      </w:r>
      <w:proofErr w:type="spellEnd"/>
      <w:r>
        <w:rPr>
          <w:rFonts w:ascii="AppleSystemUIFont" w:hAnsi="AppleSystemUIFont" w:cs="AppleSystemUIFont"/>
        </w:rPr>
        <w:t xml:space="preserve"> personnelle </w:t>
      </w:r>
      <w:proofErr w:type="gramStart"/>
      <w:r>
        <w:rPr>
          <w:rFonts w:ascii="AppleSystemUIFont" w:hAnsi="AppleSystemUIFont" w:cs="AppleSystemUIFont"/>
        </w:rPr>
        <w:t>:non</w:t>
      </w:r>
      <w:proofErr w:type="gramEnd"/>
    </w:p>
    <w:p w:rsidR="00D66641" w:rsidRDefault="00D66641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:rsidR="00D66641" w:rsidRDefault="00225088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Pathologique :</w:t>
      </w:r>
    </w:p>
    <w:p w:rsidR="00D66641" w:rsidRDefault="00225088">
      <w:pPr>
        <w:numPr>
          <w:ilvl w:val="0"/>
          <w:numId w:val="4"/>
        </w:numPr>
        <w:tabs>
          <w:tab w:val="clear" w:pos="420"/>
        </w:tabs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>Plusieurs hospitalisations pour broncho-pneumopathies à répétition et diarrhées chroniques</w:t>
      </w:r>
    </w:p>
    <w:p w:rsidR="00D66641" w:rsidRDefault="00D66641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</w:p>
    <w:p w:rsidR="00D66641" w:rsidRDefault="00225088">
      <w:pPr>
        <w:autoSpaceDE w:val="0"/>
        <w:autoSpaceDN w:val="0"/>
        <w:adjustRightInd w:val="0"/>
        <w:spacing w:after="200" w:line="276" w:lineRule="auto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  <w:b/>
          <w:bCs/>
          <w:u w:val="single"/>
        </w:rPr>
        <w:t>Histoire de la maladie</w:t>
      </w:r>
      <w:r>
        <w:rPr>
          <w:rFonts w:ascii="AppleSystemUIFont" w:hAnsi="AppleSystemUIFont" w:cs="AppleSystemUIFont"/>
        </w:rPr>
        <w:t xml:space="preserve"> :</w:t>
      </w:r>
    </w:p>
    <w:p w:rsidR="00D66641" w:rsidRDefault="00225088">
      <w:pPr>
        <w:jc w:val="both"/>
        <w:rPr>
          <w:color w:val="3333FF"/>
        </w:rPr>
      </w:pPr>
      <w:r>
        <w:rPr>
          <w:b/>
          <w:color w:val="3333FF"/>
        </w:rPr>
        <w:t>Date de diagnostic</w:t>
      </w:r>
      <w:r>
        <w:rPr>
          <w:color w:val="3333FF"/>
        </w:rPr>
        <w:t> : 04/2025</w:t>
      </w:r>
    </w:p>
    <w:p w:rsidR="00D66641" w:rsidRDefault="00225088">
      <w:pPr>
        <w:jc w:val="both"/>
        <w:rPr>
          <w:color w:val="3333FF"/>
        </w:rPr>
      </w:pPr>
      <w:r>
        <w:rPr>
          <w:b/>
          <w:color w:val="3333FF"/>
        </w:rPr>
        <w:t>Age de diagnostic</w:t>
      </w:r>
      <w:r>
        <w:rPr>
          <w:color w:val="3333FF"/>
        </w:rPr>
        <w:t> : 05 mois</w:t>
      </w:r>
    </w:p>
    <w:p w:rsidR="00D66641" w:rsidRDefault="00225088">
      <w:pPr>
        <w:jc w:val="both"/>
        <w:rPr>
          <w:color w:val="3333FF"/>
        </w:rPr>
      </w:pPr>
      <w:r>
        <w:rPr>
          <w:b/>
          <w:color w:val="3333FF"/>
        </w:rPr>
        <w:t>Eléments de diagnostic</w:t>
      </w:r>
      <w:r>
        <w:rPr>
          <w:color w:val="3333FF"/>
        </w:rPr>
        <w:t> :</w:t>
      </w:r>
    </w:p>
    <w:p w:rsidR="00D66641" w:rsidRDefault="00225088">
      <w:pPr>
        <w:jc w:val="both"/>
        <w:rPr>
          <w:color w:val="3333FF"/>
        </w:rPr>
      </w:pPr>
      <w:r>
        <w:rPr>
          <w:color w:val="3333FF"/>
        </w:rPr>
        <w:t>Clinique :</w:t>
      </w:r>
    </w:p>
    <w:p w:rsidR="00D66641" w:rsidRDefault="00225088">
      <w:pPr>
        <w:pStyle w:val="Paragraphedeliste"/>
        <w:numPr>
          <w:ilvl w:val="0"/>
          <w:numId w:val="5"/>
        </w:numPr>
        <w:jc w:val="both"/>
      </w:pPr>
      <w:r>
        <w:t xml:space="preserve">Infections respiratoires à répétition </w:t>
      </w:r>
    </w:p>
    <w:p w:rsidR="00D66641" w:rsidRDefault="00225088">
      <w:pPr>
        <w:pStyle w:val="Paragraphedeliste"/>
        <w:numPr>
          <w:ilvl w:val="0"/>
          <w:numId w:val="5"/>
        </w:numPr>
        <w:jc w:val="both"/>
      </w:pPr>
      <w:r>
        <w:t>Diarrhées chroniques depuis l’âge de 03mois</w:t>
      </w:r>
    </w:p>
    <w:p w:rsidR="00D66641" w:rsidRDefault="00225088">
      <w:pPr>
        <w:pStyle w:val="Paragraphedeliste"/>
        <w:numPr>
          <w:ilvl w:val="0"/>
          <w:numId w:val="5"/>
        </w:numPr>
        <w:jc w:val="both"/>
      </w:pPr>
      <w:r>
        <w:t xml:space="preserve">Ballonnement abdominal </w:t>
      </w:r>
    </w:p>
    <w:p w:rsidR="00CA7E5E" w:rsidRDefault="00CA7E5E">
      <w:pPr>
        <w:jc w:val="both"/>
        <w:rPr>
          <w:color w:val="3333FF"/>
        </w:rPr>
      </w:pPr>
    </w:p>
    <w:p w:rsidR="00D66641" w:rsidRDefault="00225088">
      <w:pPr>
        <w:jc w:val="both"/>
        <w:rPr>
          <w:color w:val="3333FF"/>
        </w:rPr>
      </w:pPr>
      <w:r>
        <w:rPr>
          <w:color w:val="3333FF"/>
        </w:rPr>
        <w:t>Paraclinique :</w:t>
      </w:r>
    </w:p>
    <w:p w:rsidR="00D66641" w:rsidRDefault="00225088">
      <w:pPr>
        <w:jc w:val="both"/>
      </w:pPr>
      <w:r>
        <w:rPr>
          <w:color w:val="3333FF"/>
        </w:rPr>
        <w:t xml:space="preserve"> - </w:t>
      </w:r>
      <w:r>
        <w:t xml:space="preserve">Bilan de déficit immunitaire (21/04/2025): déficit immunitaire combiné sévère  atypique  </w:t>
      </w:r>
    </w:p>
    <w:p w:rsidR="00D66641" w:rsidRDefault="00D66641">
      <w:pPr>
        <w:jc w:val="both"/>
      </w:pPr>
    </w:p>
    <w:p w:rsidR="00D66641" w:rsidRDefault="00225088">
      <w:pPr>
        <w:numPr>
          <w:ilvl w:val="0"/>
          <w:numId w:val="6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Début des cures d</w:t>
      </w:r>
      <w:r w:rsidR="00CA7E5E">
        <w:rPr>
          <w:rFonts w:ascii="AppleSystemUIFont" w:hAnsi="AppleSystemUIFont" w:cs="AppleSystemUIFont"/>
          <w:b/>
          <w:bCs/>
          <w:u w:val="single"/>
        </w:rPr>
        <w:t xml:space="preserve">’immunoglobulines </w:t>
      </w:r>
      <w:r>
        <w:rPr>
          <w:rFonts w:ascii="AppleSystemUIFont" w:hAnsi="AppleSystemUIFont" w:cs="AppleSystemUIFont"/>
          <w:b/>
          <w:bCs/>
          <w:u w:val="single"/>
        </w:rPr>
        <w:t xml:space="preserve">: </w:t>
      </w:r>
      <w:r>
        <w:rPr>
          <w:rFonts w:ascii="AppleSystemUIFont" w:hAnsi="AppleSystemUIFont" w:cs="AppleSystemUIFont"/>
        </w:rPr>
        <w:t>23-04-2025, cure chaque 03semaines à raison de 01g/kg</w:t>
      </w:r>
    </w:p>
    <w:p w:rsidR="00D66641" w:rsidRDefault="00225088">
      <w:pPr>
        <w:numPr>
          <w:ilvl w:val="0"/>
          <w:numId w:val="6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NOMBRE DE CURES RECUES</w:t>
      </w:r>
      <w:proofErr w:type="gramStart"/>
      <w:r>
        <w:rPr>
          <w:rFonts w:ascii="Calibri" w:hAnsi="Calibri" w:cs="Calibri"/>
          <w:b/>
          <w:bCs/>
          <w:u w:val="single"/>
        </w:rPr>
        <w:t xml:space="preserve">:  </w:t>
      </w:r>
      <w:r>
        <w:rPr>
          <w:rFonts w:ascii="AppleSystemUIFont" w:hAnsi="AppleSystemUIFont" w:cs="AppleSystemUIFont"/>
        </w:rPr>
        <w:t>12</w:t>
      </w:r>
      <w:proofErr w:type="gramEnd"/>
      <w:r>
        <w:rPr>
          <w:rFonts w:ascii="AppleSystemUIFont" w:hAnsi="AppleSystemUIFont" w:cs="AppleSystemUIFont"/>
        </w:rPr>
        <w:t xml:space="preserve"> cures d</w:t>
      </w:r>
      <w:r w:rsidR="00CA7E5E">
        <w:rPr>
          <w:rFonts w:ascii="AppleSystemUIFont" w:hAnsi="AppleSystemUIFont" w:cs="AppleSystemUIFont"/>
        </w:rPr>
        <w:t>’immunoglobulines</w:t>
      </w:r>
      <w:r>
        <w:rPr>
          <w:rFonts w:ascii="AppleSystemUIFont" w:hAnsi="AppleSystemUIFont" w:cs="AppleSystemUIFont"/>
        </w:rPr>
        <w:t xml:space="preserve"> selon le carnet</w:t>
      </w:r>
    </w:p>
    <w:p w:rsidR="00D66641" w:rsidRDefault="00225088">
      <w:pPr>
        <w:numPr>
          <w:ilvl w:val="0"/>
          <w:numId w:val="6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Dernière cure :</w:t>
      </w:r>
      <w:r>
        <w:rPr>
          <w:rFonts w:ascii="AppleSystemUIFont" w:hAnsi="AppleSystemUIFont" w:cs="AppleSystemUIFont"/>
        </w:rPr>
        <w:t xml:space="preserve"> 10-12-2025</w:t>
      </w:r>
    </w:p>
    <w:p w:rsidR="00D66641" w:rsidRDefault="00D66641">
      <w:pPr>
        <w:autoSpaceDE w:val="0"/>
        <w:autoSpaceDN w:val="0"/>
        <w:adjustRightInd w:val="0"/>
      </w:pPr>
    </w:p>
    <w:p w:rsidR="00D66641" w:rsidRDefault="00225088">
      <w:pPr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TRAITEMENT EN COURS:</w:t>
      </w:r>
    </w:p>
    <w:p w:rsidR="00D66641" w:rsidRDefault="00225088">
      <w:pPr>
        <w:numPr>
          <w:ilvl w:val="0"/>
          <w:numId w:val="7"/>
        </w:numPr>
        <w:ind w:hanging="180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Antibiothérapie cyclique : </w:t>
      </w:r>
      <w:proofErr w:type="spellStart"/>
      <w:r>
        <w:rPr>
          <w:rFonts w:ascii="Calibri" w:eastAsia="Calibri" w:hAnsi="Calibri" w:cs="Calibri"/>
          <w:bCs/>
          <w:color w:val="000000"/>
        </w:rPr>
        <w:t>Bactrim</w:t>
      </w:r>
      <w:proofErr w:type="spellEnd"/>
      <w:r>
        <w:rPr>
          <w:rFonts w:ascii="Calibri" w:eastAsia="Calibri" w:hAnsi="Calibri" w:cs="Calibri"/>
          <w:bCs/>
          <w:color w:val="000000"/>
        </w:rPr>
        <w:t xml:space="preserve">/ </w:t>
      </w:r>
      <w:proofErr w:type="spellStart"/>
      <w:r>
        <w:rPr>
          <w:rFonts w:ascii="Calibri" w:eastAsia="Calibri" w:hAnsi="Calibri" w:cs="Calibri"/>
          <w:bCs/>
          <w:color w:val="000000"/>
        </w:rPr>
        <w:t>Augmentin</w:t>
      </w:r>
      <w:proofErr w:type="spellEnd"/>
    </w:p>
    <w:p w:rsidR="00D66641" w:rsidRDefault="00225088">
      <w:pPr>
        <w:numPr>
          <w:ilvl w:val="0"/>
          <w:numId w:val="7"/>
        </w:numPr>
        <w:ind w:hanging="180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Nébulisation par </w:t>
      </w:r>
      <w:proofErr w:type="spellStart"/>
      <w:r>
        <w:rPr>
          <w:rFonts w:ascii="Calibri" w:eastAsia="Calibri" w:hAnsi="Calibri" w:cs="Calibri"/>
          <w:bCs/>
          <w:color w:val="000000"/>
        </w:rPr>
        <w:t>pulmicort</w:t>
      </w:r>
      <w:proofErr w:type="spellEnd"/>
      <w:r>
        <w:rPr>
          <w:rFonts w:ascii="Calibri" w:eastAsia="Calibri" w:hAnsi="Calibri" w:cs="Calibri"/>
          <w:bCs/>
          <w:color w:val="000000"/>
        </w:rPr>
        <w:t xml:space="preserve"> + </w:t>
      </w:r>
      <w:proofErr w:type="spellStart"/>
      <w:r>
        <w:rPr>
          <w:rFonts w:ascii="Calibri" w:eastAsia="Calibri" w:hAnsi="Calibri" w:cs="Calibri"/>
          <w:bCs/>
          <w:color w:val="000000"/>
        </w:rPr>
        <w:t>asthalin</w:t>
      </w:r>
      <w:proofErr w:type="spellEnd"/>
      <w:r>
        <w:rPr>
          <w:rFonts w:ascii="Calibri" w:eastAsia="Calibri" w:hAnsi="Calibri" w:cs="Calibri"/>
          <w:bCs/>
          <w:color w:val="000000"/>
        </w:rPr>
        <w:t xml:space="preserve"> </w:t>
      </w:r>
    </w:p>
    <w:p w:rsidR="00D66641" w:rsidRDefault="00D66641">
      <w:pPr>
        <w:rPr>
          <w:rFonts w:ascii="Calibri" w:eastAsia="Calibri" w:hAnsi="Calibri" w:cs="Calibri"/>
          <w:bCs/>
          <w:color w:val="000000"/>
        </w:rPr>
      </w:pPr>
    </w:p>
    <w:p w:rsidR="00D66641" w:rsidRDefault="00225088">
      <w:pPr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/>
          <w:color w:val="0000FF"/>
          <w:u w:val="single"/>
        </w:rPr>
        <w:t>- L’histoire de cet épisode:</w:t>
      </w:r>
      <w:r>
        <w:rPr>
          <w:rFonts w:ascii="Calibri" w:eastAsia="Calibri" w:hAnsi="Calibri" w:cs="Calibri"/>
          <w:bCs/>
          <w:color w:val="000000"/>
        </w:rPr>
        <w:t xml:space="preserve"> Lors de la dernière cure </w:t>
      </w:r>
      <w:r w:rsidR="00CA7E5E">
        <w:rPr>
          <w:rFonts w:ascii="Calibri" w:eastAsia="Calibri" w:hAnsi="Calibri" w:cs="Calibri"/>
          <w:bCs/>
          <w:color w:val="000000"/>
        </w:rPr>
        <w:t>d’immunoglobuline,</w:t>
      </w:r>
      <w:r>
        <w:rPr>
          <w:rFonts w:ascii="Calibri" w:eastAsia="Calibri" w:hAnsi="Calibri" w:cs="Calibri"/>
          <w:bCs/>
          <w:color w:val="000000"/>
        </w:rPr>
        <w:t xml:space="preserve"> vu la persistance des diarrhées chroniques d’aspect huileux selon le médecin, le nourrisson a été orienté à notre niveau pour test de la sueur et avis spécialisé d’où son admission pour prise en charge d’un syndrome infectieux. </w:t>
      </w:r>
    </w:p>
    <w:p w:rsidR="00D66641" w:rsidRDefault="00D66641">
      <w:pPr>
        <w:rPr>
          <w:rFonts w:ascii="Calibri" w:eastAsia="Calibri" w:hAnsi="Calibri" w:cs="Calibri"/>
          <w:bCs/>
          <w:color w:val="000000"/>
        </w:rPr>
      </w:pPr>
    </w:p>
    <w:p w:rsidR="00D66641" w:rsidRDefault="00225088">
      <w:pPr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 xml:space="preserve">EXAMEN CLINIQUE  </w:t>
      </w:r>
      <w:r>
        <w:rPr>
          <w:rFonts w:ascii="Calibri" w:eastAsia="Calibri" w:hAnsi="Calibri" w:cs="Calibri"/>
          <w:b/>
          <w:u w:val="single"/>
        </w:rPr>
        <w:t>À L'ADMISSION</w:t>
      </w:r>
      <w:r>
        <w:rPr>
          <w:rFonts w:ascii="Calibri" w:eastAsia="Calibri" w:hAnsi="Calibri" w:cs="Calibri"/>
          <w:b/>
          <w:color w:val="000000"/>
          <w:u w:val="single"/>
        </w:rPr>
        <w:t xml:space="preserve"> :</w:t>
      </w:r>
    </w:p>
    <w:p w:rsidR="00D66641" w:rsidRDefault="00B70C80">
      <w:pPr>
        <w:rPr>
          <w:rFonts w:ascii="Calibri" w:eastAsia="Calibri" w:hAnsi="Calibri" w:cs="Calibri"/>
          <w:bCs/>
          <w:color w:val="000000"/>
        </w:rPr>
      </w:pPr>
      <w:r w:rsidRPr="00B70C80"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59" type="#_x0000_t88" style="position:absolute;margin-left:209.55pt;margin-top:4.95pt;width:5.95pt;height:34.2pt;z-index:251664384;mso-width-relative:page;mso-height-relative:page" filled="t"/>
        </w:pict>
      </w:r>
      <w:r w:rsidR="00225088">
        <w:rPr>
          <w:rFonts w:ascii="Calibri" w:eastAsia="Calibri" w:hAnsi="Calibri" w:cs="Calibri"/>
          <w:bCs/>
          <w:color w:val="000000"/>
        </w:rPr>
        <w:t xml:space="preserve">                 Poids:06kg600 (-3.67DS)</w:t>
      </w:r>
    </w:p>
    <w:p w:rsidR="00D66641" w:rsidRDefault="00225088">
      <w:pPr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                 Taille </w:t>
      </w:r>
      <w:proofErr w:type="gramStart"/>
      <w:r>
        <w:rPr>
          <w:rFonts w:ascii="Calibri" w:eastAsia="Calibri" w:hAnsi="Calibri" w:cs="Calibri"/>
          <w:bCs/>
          <w:color w:val="000000"/>
        </w:rPr>
        <w:t>:67cm</w:t>
      </w:r>
      <w:proofErr w:type="gramEnd"/>
      <w:r>
        <w:rPr>
          <w:rFonts w:ascii="Calibri" w:eastAsia="Calibri" w:hAnsi="Calibri" w:cs="Calibri"/>
          <w:bCs/>
          <w:color w:val="000000"/>
        </w:rPr>
        <w:t xml:space="preserve"> (-4.7DS)                            Malnutrition sévère </w:t>
      </w:r>
    </w:p>
    <w:p w:rsidR="00D66641" w:rsidRDefault="00225088">
      <w:pPr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                 IMC: 14.7 </w:t>
      </w:r>
      <w:proofErr w:type="gramStart"/>
      <w:r>
        <w:rPr>
          <w:rFonts w:ascii="Calibri" w:eastAsia="Calibri" w:hAnsi="Calibri" w:cs="Calibri"/>
          <w:bCs/>
          <w:color w:val="000000"/>
        </w:rPr>
        <w:t>( moins</w:t>
      </w:r>
      <w:proofErr w:type="gramEnd"/>
      <w:r>
        <w:rPr>
          <w:rFonts w:ascii="Calibri" w:eastAsia="Calibri" w:hAnsi="Calibri" w:cs="Calibri"/>
          <w:bCs/>
          <w:color w:val="000000"/>
        </w:rPr>
        <w:t xml:space="preserve"> de P3) </w:t>
      </w:r>
    </w:p>
    <w:p w:rsidR="00D66641" w:rsidRDefault="00225088">
      <w:pPr>
        <w:numPr>
          <w:ilvl w:val="0"/>
          <w:numId w:val="8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Etat général : </w:t>
      </w:r>
      <w:proofErr w:type="gramStart"/>
      <w:r>
        <w:rPr>
          <w:rFonts w:ascii="Calibri" w:eastAsia="Calibri" w:hAnsi="Calibri" w:cs="Calibri"/>
        </w:rPr>
        <w:t>moyen ,</w:t>
      </w:r>
      <w:proofErr w:type="gramEnd"/>
      <w:r>
        <w:rPr>
          <w:rFonts w:ascii="Calibri" w:eastAsia="Calibri" w:hAnsi="Calibri" w:cs="Calibri"/>
        </w:rPr>
        <w:t xml:space="preserve"> T°  36.7 c, </w:t>
      </w:r>
      <w:proofErr w:type="spellStart"/>
      <w:r>
        <w:rPr>
          <w:rFonts w:ascii="Calibri" w:eastAsia="Calibri" w:hAnsi="Calibri" w:cs="Calibri"/>
        </w:rPr>
        <w:t>dextro</w:t>
      </w:r>
      <w:proofErr w:type="spellEnd"/>
      <w:r>
        <w:rPr>
          <w:rFonts w:ascii="Calibri" w:eastAsia="Calibri" w:hAnsi="Calibri" w:cs="Calibri"/>
        </w:rPr>
        <w:t> :1 g/l</w:t>
      </w:r>
    </w:p>
    <w:p w:rsidR="00D66641" w:rsidRDefault="00225088">
      <w:pPr>
        <w:numPr>
          <w:ilvl w:val="0"/>
          <w:numId w:val="8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Légèrement déshydraté </w:t>
      </w:r>
    </w:p>
    <w:p w:rsidR="00D66641" w:rsidRDefault="00D66641">
      <w:pPr>
        <w:ind w:left="360"/>
        <w:jc w:val="both"/>
        <w:rPr>
          <w:rFonts w:ascii="Calibri" w:eastAsia="Calibri" w:hAnsi="Calibri" w:cs="Calibri"/>
        </w:rPr>
      </w:pPr>
    </w:p>
    <w:p w:rsidR="00D66641" w:rsidRDefault="00225088">
      <w:pPr>
        <w:numPr>
          <w:ilvl w:val="0"/>
          <w:numId w:val="8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Examen de la peau : </w:t>
      </w:r>
    </w:p>
    <w:p w:rsidR="00D66641" w:rsidRDefault="00225088">
      <w:pPr>
        <w:numPr>
          <w:ilvl w:val="0"/>
          <w:numId w:val="9"/>
        </w:numPr>
        <w:ind w:firstLine="7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légère pâleur </w:t>
      </w:r>
      <w:proofErr w:type="spellStart"/>
      <w:r w:rsidR="00CA7E5E">
        <w:rPr>
          <w:rFonts w:ascii="Calibri" w:eastAsia="Calibri" w:hAnsi="Calibri" w:cs="Calibri"/>
        </w:rPr>
        <w:t>cutanéo</w:t>
      </w:r>
      <w:proofErr w:type="spellEnd"/>
      <w:r>
        <w:rPr>
          <w:rFonts w:ascii="Calibri" w:eastAsia="Calibri" w:hAnsi="Calibri" w:cs="Calibri"/>
        </w:rPr>
        <w:t xml:space="preserve"> muqueuse, </w:t>
      </w:r>
    </w:p>
    <w:p w:rsidR="00D66641" w:rsidRDefault="00225088">
      <w:pPr>
        <w:numPr>
          <w:ilvl w:val="0"/>
          <w:numId w:val="9"/>
        </w:numPr>
        <w:ind w:firstLine="7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Lésion de </w:t>
      </w:r>
      <w:proofErr w:type="spellStart"/>
      <w:r>
        <w:rPr>
          <w:rFonts w:ascii="Calibri" w:eastAsia="Calibri" w:hAnsi="Calibri" w:cs="Calibri"/>
        </w:rPr>
        <w:t>BCGite</w:t>
      </w:r>
      <w:proofErr w:type="spellEnd"/>
      <w:r>
        <w:rPr>
          <w:rFonts w:ascii="Calibri" w:eastAsia="Calibri" w:hAnsi="Calibri" w:cs="Calibri"/>
        </w:rPr>
        <w:t xml:space="preserve"> de cicatrisation, </w:t>
      </w:r>
    </w:p>
    <w:p w:rsidR="00D66641" w:rsidRDefault="00225088">
      <w:pPr>
        <w:numPr>
          <w:ilvl w:val="0"/>
          <w:numId w:val="9"/>
        </w:numPr>
        <w:ind w:firstLine="7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Pas de cicatrices, ni d’abcès </w:t>
      </w:r>
    </w:p>
    <w:p w:rsidR="00D66641" w:rsidRDefault="00D66641">
      <w:pPr>
        <w:ind w:left="360"/>
        <w:jc w:val="both"/>
        <w:rPr>
          <w:rFonts w:ascii="Calibri" w:eastAsia="Calibri" w:hAnsi="Calibri" w:cs="Calibri"/>
        </w:rPr>
      </w:pPr>
    </w:p>
    <w:p w:rsidR="00D66641" w:rsidRDefault="00225088">
      <w:pPr>
        <w:numPr>
          <w:ilvl w:val="0"/>
          <w:numId w:val="8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Examen ORL: </w:t>
      </w:r>
    </w:p>
    <w:p w:rsidR="00D66641" w:rsidRDefault="00225088">
      <w:pPr>
        <w:numPr>
          <w:ilvl w:val="0"/>
          <w:numId w:val="10"/>
        </w:numPr>
        <w:ind w:firstLine="7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pas </w:t>
      </w:r>
      <w:proofErr w:type="gramStart"/>
      <w:r>
        <w:rPr>
          <w:rFonts w:ascii="Calibri" w:eastAsia="Calibri" w:hAnsi="Calibri" w:cs="Calibri"/>
        </w:rPr>
        <w:t>de ADP</w:t>
      </w:r>
      <w:proofErr w:type="gramEnd"/>
      <w:r>
        <w:rPr>
          <w:rFonts w:ascii="Calibri" w:eastAsia="Calibri" w:hAnsi="Calibri" w:cs="Calibri"/>
        </w:rPr>
        <w:t xml:space="preserve"> cervicale </w:t>
      </w:r>
    </w:p>
    <w:p w:rsidR="00D66641" w:rsidRDefault="00225088">
      <w:pPr>
        <w:numPr>
          <w:ilvl w:val="0"/>
          <w:numId w:val="10"/>
        </w:numPr>
        <w:ind w:firstLine="7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Pas de candidose buccale</w:t>
      </w:r>
    </w:p>
    <w:p w:rsidR="00D66641" w:rsidRDefault="00D66641">
      <w:pPr>
        <w:ind w:left="360"/>
        <w:jc w:val="both"/>
        <w:rPr>
          <w:rFonts w:ascii="Calibri" w:eastAsia="Calibri" w:hAnsi="Calibri" w:cs="Calibri"/>
        </w:rPr>
      </w:pPr>
    </w:p>
    <w:p w:rsidR="00D66641" w:rsidRDefault="00225088">
      <w:pPr>
        <w:numPr>
          <w:ilvl w:val="0"/>
          <w:numId w:val="8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Examen pleuro pulmonaire :  </w:t>
      </w:r>
    </w:p>
    <w:p w:rsidR="00D66641" w:rsidRDefault="00225088">
      <w:pPr>
        <w:numPr>
          <w:ilvl w:val="0"/>
          <w:numId w:val="11"/>
        </w:numPr>
        <w:ind w:firstLine="7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 37 c/mn</w:t>
      </w:r>
    </w:p>
    <w:p w:rsidR="00D66641" w:rsidRDefault="00225088">
      <w:pPr>
        <w:numPr>
          <w:ilvl w:val="0"/>
          <w:numId w:val="11"/>
        </w:numPr>
        <w:ind w:firstLine="7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Léger tirage sus sternal. SPO2 : 98 % AA</w:t>
      </w:r>
    </w:p>
    <w:p w:rsidR="00D66641" w:rsidRDefault="00225088">
      <w:pPr>
        <w:numPr>
          <w:ilvl w:val="0"/>
          <w:numId w:val="11"/>
        </w:numPr>
        <w:ind w:firstLine="7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Auscultation pulmonaire: clair aux 2CP</w:t>
      </w:r>
    </w:p>
    <w:p w:rsidR="00D66641" w:rsidRDefault="00225088">
      <w:pPr>
        <w:numPr>
          <w:ilvl w:val="0"/>
          <w:numId w:val="11"/>
        </w:numPr>
        <w:ind w:firstLine="7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Pas de signes d’insuffisance respiratoire chronique (hippocratisme digital), pas de déformation thoracique. </w:t>
      </w:r>
    </w:p>
    <w:p w:rsidR="00D66641" w:rsidRDefault="00D66641">
      <w:pPr>
        <w:ind w:left="736"/>
        <w:rPr>
          <w:rFonts w:ascii="Calibri" w:eastAsia="Calibri" w:hAnsi="Calibri" w:cs="Calibri"/>
        </w:rPr>
      </w:pPr>
    </w:p>
    <w:p w:rsidR="00D66641" w:rsidRDefault="00225088">
      <w:pPr>
        <w:ind w:left="73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Examen cardiovasculaire : </w:t>
      </w:r>
    </w:p>
    <w:p w:rsidR="00D66641" w:rsidRDefault="00225088">
      <w:pPr>
        <w:numPr>
          <w:ilvl w:val="0"/>
          <w:numId w:val="11"/>
        </w:numPr>
        <w:ind w:firstLine="7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FC : 110 b/min.  </w:t>
      </w:r>
    </w:p>
    <w:p w:rsidR="00D66641" w:rsidRDefault="00225088">
      <w:pPr>
        <w:numPr>
          <w:ilvl w:val="0"/>
          <w:numId w:val="11"/>
        </w:numPr>
        <w:ind w:firstLine="7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Auscultation : B1B2 audibles  pas de souffles ni BSA</w:t>
      </w:r>
    </w:p>
    <w:p w:rsidR="00D66641" w:rsidRDefault="00225088">
      <w:pPr>
        <w:numPr>
          <w:ilvl w:val="0"/>
          <w:numId w:val="1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Examen digestif :  </w:t>
      </w:r>
    </w:p>
    <w:p w:rsidR="00D66641" w:rsidRDefault="00225088">
      <w:pPr>
        <w:numPr>
          <w:ilvl w:val="0"/>
          <w:numId w:val="13"/>
        </w:numPr>
        <w:ind w:firstLine="7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abdomen souple ballonné PA:47cm</w:t>
      </w:r>
    </w:p>
    <w:p w:rsidR="00D66641" w:rsidRDefault="00225088">
      <w:pPr>
        <w:numPr>
          <w:ilvl w:val="0"/>
          <w:numId w:val="13"/>
        </w:numPr>
        <w:ind w:firstLine="7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pas d’</w:t>
      </w:r>
      <w:proofErr w:type="spellStart"/>
      <w:r>
        <w:rPr>
          <w:rFonts w:ascii="Calibri" w:eastAsia="Calibri" w:hAnsi="Calibri" w:cs="Calibri"/>
        </w:rPr>
        <w:t>organomégalies</w:t>
      </w:r>
      <w:proofErr w:type="spellEnd"/>
      <w:r>
        <w:rPr>
          <w:rFonts w:ascii="Calibri" w:eastAsia="Calibri" w:hAnsi="Calibri" w:cs="Calibri"/>
        </w:rPr>
        <w:t xml:space="preserve">,  </w:t>
      </w:r>
    </w:p>
    <w:p w:rsidR="00D66641" w:rsidRDefault="00225088">
      <w:pPr>
        <w:numPr>
          <w:ilvl w:val="0"/>
          <w:numId w:val="13"/>
        </w:numPr>
        <w:ind w:firstLine="7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Notion de diarrhée à raison de 06selles/jour de couleur normale et d’aspect huileux</w:t>
      </w:r>
    </w:p>
    <w:p w:rsidR="00D66641" w:rsidRDefault="00D66641">
      <w:pPr>
        <w:jc w:val="both"/>
        <w:rPr>
          <w:rFonts w:ascii="Calibri" w:eastAsia="Calibri" w:hAnsi="Calibri" w:cs="Calibri"/>
        </w:rPr>
      </w:pPr>
    </w:p>
    <w:p w:rsidR="00D66641" w:rsidRDefault="00225088">
      <w:pPr>
        <w:numPr>
          <w:ilvl w:val="0"/>
          <w:numId w:val="1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Examen uro-génital : </w:t>
      </w:r>
    </w:p>
    <w:p w:rsidR="00D66641" w:rsidRDefault="00225088">
      <w:pPr>
        <w:numPr>
          <w:ilvl w:val="0"/>
          <w:numId w:val="14"/>
        </w:numPr>
        <w:ind w:firstLine="7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Sexe de morphotype masculin</w:t>
      </w:r>
    </w:p>
    <w:p w:rsidR="00D66641" w:rsidRDefault="00225088">
      <w:pPr>
        <w:numPr>
          <w:ilvl w:val="0"/>
          <w:numId w:val="14"/>
        </w:numPr>
        <w:ind w:firstLine="7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Tanner: infantile</w:t>
      </w:r>
    </w:p>
    <w:p w:rsidR="00D66641" w:rsidRDefault="00225088">
      <w:pPr>
        <w:numPr>
          <w:ilvl w:val="0"/>
          <w:numId w:val="14"/>
        </w:numPr>
        <w:ind w:firstLine="7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Diurèse conservée</w:t>
      </w:r>
    </w:p>
    <w:p w:rsidR="00D66641" w:rsidRDefault="00225088">
      <w:pPr>
        <w:jc w:val="mediumKashida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AU TOTAL: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C’est le nourrisson Tazi Mimoun Abderrahmane, âgé de 13 mois, suivi pour déficit immunitaire combiné sévère atypique (SCID-LIKE), qui pose actuellement les problèmes suivants: </w:t>
      </w:r>
    </w:p>
    <w:p w:rsidR="00D66641" w:rsidRDefault="00225088">
      <w:pPr>
        <w:numPr>
          <w:ilvl w:val="0"/>
          <w:numId w:val="14"/>
        </w:numPr>
        <w:ind w:firstLine="780"/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Pneumopathies à répétition </w:t>
      </w:r>
    </w:p>
    <w:p w:rsidR="00D66641" w:rsidRDefault="00225088">
      <w:pPr>
        <w:numPr>
          <w:ilvl w:val="0"/>
          <w:numId w:val="14"/>
        </w:numPr>
        <w:ind w:firstLine="780"/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Diarrhées chroniques depuis l’âge de 03mois avec retentissement sur l’état d’hydratation et nutritionnel </w:t>
      </w:r>
    </w:p>
    <w:p w:rsidR="00454F65" w:rsidRDefault="00454F65">
      <w:pPr>
        <w:numPr>
          <w:ilvl w:val="0"/>
          <w:numId w:val="14"/>
        </w:numPr>
        <w:ind w:firstLine="780"/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Ballonnement abdominal chronique </w:t>
      </w:r>
    </w:p>
    <w:p w:rsidR="00D66641" w:rsidRDefault="00D66641">
      <w:pPr>
        <w:jc w:val="mediumKashida"/>
        <w:rPr>
          <w:rFonts w:ascii="Calibri" w:eastAsia="Calibri" w:hAnsi="Calibri" w:cs="Calibri"/>
        </w:rPr>
      </w:pP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CAT urgente: </w:t>
      </w:r>
    </w:p>
    <w:p w:rsidR="00D66641" w:rsidRDefault="00225088">
      <w:pPr>
        <w:numPr>
          <w:ilvl w:val="0"/>
          <w:numId w:val="14"/>
        </w:numPr>
        <w:ind w:firstLine="780"/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Hospitalisation avec mise en condition et voie veineuse périphérique</w:t>
      </w:r>
    </w:p>
    <w:p w:rsidR="00D66641" w:rsidRDefault="00225088">
      <w:pPr>
        <w:numPr>
          <w:ilvl w:val="0"/>
          <w:numId w:val="14"/>
        </w:numPr>
        <w:ind w:firstLine="780"/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Schéma B de réhydratation </w:t>
      </w:r>
    </w:p>
    <w:p w:rsidR="00D66641" w:rsidRDefault="00225088">
      <w:pPr>
        <w:numPr>
          <w:ilvl w:val="0"/>
          <w:numId w:val="14"/>
        </w:numPr>
        <w:ind w:firstLine="780"/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Bilan complet: bilan infectieux, nutritionnel et général</w:t>
      </w:r>
    </w:p>
    <w:p w:rsidR="00D66641" w:rsidRDefault="00225088">
      <w:pPr>
        <w:numPr>
          <w:ilvl w:val="0"/>
          <w:numId w:val="14"/>
        </w:numPr>
        <w:ind w:firstLine="780"/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Antibiothérapie à base de </w:t>
      </w:r>
      <w:proofErr w:type="spellStart"/>
      <w:r>
        <w:rPr>
          <w:rFonts w:ascii="Calibri" w:eastAsia="Calibri" w:hAnsi="Calibri" w:cs="Calibri"/>
        </w:rPr>
        <w:t>claforan</w:t>
      </w:r>
      <w:proofErr w:type="spellEnd"/>
      <w:r>
        <w:rPr>
          <w:rFonts w:ascii="Calibri" w:eastAsia="Calibri" w:hAnsi="Calibri" w:cs="Calibri"/>
        </w:rPr>
        <w:t xml:space="preserve"> 150mg/kg/j + </w:t>
      </w:r>
      <w:proofErr w:type="spellStart"/>
      <w:r>
        <w:rPr>
          <w:rFonts w:ascii="Calibri" w:eastAsia="Calibri" w:hAnsi="Calibri" w:cs="Calibri"/>
        </w:rPr>
        <w:t>Flagyl</w:t>
      </w:r>
      <w:proofErr w:type="spellEnd"/>
      <w:r>
        <w:rPr>
          <w:rFonts w:ascii="Calibri" w:eastAsia="Calibri" w:hAnsi="Calibri" w:cs="Calibri"/>
        </w:rPr>
        <w:t xml:space="preserve"> avec </w:t>
      </w:r>
      <w:proofErr w:type="spellStart"/>
      <w:r>
        <w:rPr>
          <w:rFonts w:ascii="Calibri" w:eastAsia="Calibri" w:hAnsi="Calibri" w:cs="Calibri"/>
        </w:rPr>
        <w:t>Bactrim</w:t>
      </w:r>
      <w:proofErr w:type="spellEnd"/>
      <w:r>
        <w:rPr>
          <w:rFonts w:ascii="Calibri" w:eastAsia="Calibri" w:hAnsi="Calibri" w:cs="Calibri"/>
        </w:rPr>
        <w:t xml:space="preserve"> (dose préventive) </w:t>
      </w:r>
    </w:p>
    <w:p w:rsidR="00D66641" w:rsidRDefault="00225088">
      <w:pPr>
        <w:numPr>
          <w:ilvl w:val="0"/>
          <w:numId w:val="14"/>
        </w:numPr>
        <w:ind w:firstLine="780"/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Antifongique à base de </w:t>
      </w:r>
      <w:proofErr w:type="spellStart"/>
      <w:r>
        <w:rPr>
          <w:rFonts w:ascii="Calibri" w:eastAsia="Calibri" w:hAnsi="Calibri" w:cs="Calibri"/>
        </w:rPr>
        <w:t>Vfend</w:t>
      </w:r>
      <w:proofErr w:type="spellEnd"/>
      <w:r>
        <w:rPr>
          <w:rFonts w:ascii="Calibri" w:eastAsia="Calibri" w:hAnsi="Calibri" w:cs="Calibri"/>
        </w:rPr>
        <w:t xml:space="preserve"> 10mg/kg/12h</w:t>
      </w:r>
    </w:p>
    <w:p w:rsidR="00D66641" w:rsidRDefault="00225088">
      <w:pPr>
        <w:numPr>
          <w:ilvl w:val="0"/>
          <w:numId w:val="14"/>
        </w:numPr>
        <w:ind w:firstLine="780"/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Nébulisation par </w:t>
      </w:r>
      <w:proofErr w:type="spellStart"/>
      <w:r>
        <w:rPr>
          <w:rFonts w:ascii="Calibri" w:eastAsia="Calibri" w:hAnsi="Calibri" w:cs="Calibri"/>
        </w:rPr>
        <w:t>pulmicort</w:t>
      </w:r>
      <w:proofErr w:type="spellEnd"/>
      <w:r>
        <w:rPr>
          <w:rFonts w:ascii="Calibri" w:eastAsia="Calibri" w:hAnsi="Calibri" w:cs="Calibri"/>
        </w:rPr>
        <w:t xml:space="preserve"> 0,5mg deux fois par jour</w:t>
      </w:r>
    </w:p>
    <w:p w:rsidR="00D66641" w:rsidRDefault="00225088">
      <w:pPr>
        <w:numPr>
          <w:ilvl w:val="0"/>
          <w:numId w:val="14"/>
        </w:numPr>
        <w:ind w:firstLine="780"/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Kinésithérapie quotidienne avec entretien diététique.</w:t>
      </w:r>
    </w:p>
    <w:p w:rsidR="00D66641" w:rsidRDefault="00225088">
      <w:pPr>
        <w:numPr>
          <w:ilvl w:val="0"/>
          <w:numId w:val="14"/>
        </w:numPr>
        <w:ind w:firstLine="780"/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Bilan d’investigation des diarrhées chroniques ainsi que les détresses respiratoires à répétition</w:t>
      </w:r>
      <w:r w:rsidR="00AE6186">
        <w:rPr>
          <w:rFonts w:ascii="Calibri" w:eastAsia="Calibri" w:hAnsi="Calibri" w:cs="Calibri"/>
        </w:rPr>
        <w:t xml:space="preserve"> et du ballonnement abdominal chronique</w:t>
      </w:r>
      <w:r>
        <w:rPr>
          <w:rFonts w:ascii="Calibri" w:eastAsia="Calibri" w:hAnsi="Calibri" w:cs="Calibri"/>
        </w:rPr>
        <w:t>.</w:t>
      </w:r>
    </w:p>
    <w:p w:rsidR="00D66641" w:rsidRDefault="00D66641">
      <w:pPr>
        <w:ind w:left="1200"/>
        <w:jc w:val="mediumKashida"/>
        <w:rPr>
          <w:rFonts w:ascii="Calibri" w:eastAsia="Calibri" w:hAnsi="Calibri" w:cs="Calibri"/>
        </w:rPr>
      </w:pPr>
    </w:p>
    <w:p w:rsidR="00D66641" w:rsidRDefault="00225088">
      <w:pPr>
        <w:jc w:val="mediumKashida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EVOLUTION :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u w:val="single"/>
        </w:rPr>
        <w:t xml:space="preserve">A j9 d’hospitalisation </w:t>
      </w:r>
      <w:r>
        <w:rPr>
          <w:rFonts w:ascii="Calibri" w:eastAsia="Calibri" w:hAnsi="Calibri" w:cs="Calibri"/>
        </w:rPr>
        <w:t>:</w:t>
      </w:r>
    </w:p>
    <w:p w:rsidR="00AE6186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le n</w:t>
      </w:r>
      <w:r w:rsidR="00AE6186">
        <w:rPr>
          <w:rFonts w:ascii="Calibri" w:eastAsia="Calibri" w:hAnsi="Calibri" w:cs="Calibri"/>
        </w:rPr>
        <w:t>ourrisson</w:t>
      </w:r>
      <w:r>
        <w:rPr>
          <w:rFonts w:ascii="Calibri" w:eastAsia="Calibri" w:hAnsi="Calibri" w:cs="Calibri"/>
        </w:rPr>
        <w:t xml:space="preserve"> a présenté une détresse respiratoire fait d’un tirage sus sternal, inter costal et </w:t>
      </w:r>
      <w:proofErr w:type="spellStart"/>
      <w:r>
        <w:rPr>
          <w:rFonts w:ascii="Calibri" w:eastAsia="Calibri" w:hAnsi="Calibri" w:cs="Calibri"/>
        </w:rPr>
        <w:t>basithoracique</w:t>
      </w:r>
      <w:proofErr w:type="spellEnd"/>
      <w:r>
        <w:rPr>
          <w:rFonts w:ascii="Calibri" w:eastAsia="Calibri" w:hAnsi="Calibri" w:cs="Calibri"/>
        </w:rPr>
        <w:t xml:space="preserve"> avec </w:t>
      </w:r>
      <w:proofErr w:type="spellStart"/>
      <w:r w:rsidR="00AE6186">
        <w:rPr>
          <w:rFonts w:ascii="Calibri" w:eastAsia="Calibri" w:hAnsi="Calibri" w:cs="Calibri"/>
        </w:rPr>
        <w:t>désaturation</w:t>
      </w:r>
      <w:proofErr w:type="spellEnd"/>
      <w:r>
        <w:rPr>
          <w:rFonts w:ascii="Calibri" w:eastAsia="Calibri" w:hAnsi="Calibri" w:cs="Calibri"/>
        </w:rPr>
        <w:t xml:space="preserve"> à 82 % </w:t>
      </w:r>
    </w:p>
    <w:p w:rsidR="00AE6186" w:rsidRDefault="00AE6186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CAT :</w:t>
      </w:r>
    </w:p>
    <w:p w:rsidR="00D41B9B" w:rsidRDefault="00D41B9B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 w:rsidR="00225088">
        <w:rPr>
          <w:rFonts w:ascii="Calibri" w:eastAsia="Calibri" w:hAnsi="Calibri" w:cs="Calibri"/>
        </w:rPr>
        <w:t xml:space="preserve">oxygénothérapie 02l/min </w:t>
      </w:r>
    </w:p>
    <w:p w:rsidR="00D41B9B" w:rsidRDefault="00D41B9B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 w:rsidR="00225088">
        <w:rPr>
          <w:rFonts w:ascii="Calibri" w:eastAsia="Calibri" w:hAnsi="Calibri" w:cs="Calibri"/>
        </w:rPr>
        <w:t xml:space="preserve"> demande d’un bilan infectieux </w:t>
      </w:r>
    </w:p>
    <w:p w:rsidR="00D66641" w:rsidRDefault="00D41B9B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-</w:t>
      </w:r>
      <w:r w:rsidR="00225088">
        <w:rPr>
          <w:rFonts w:ascii="Calibri" w:eastAsia="Calibri" w:hAnsi="Calibri" w:cs="Calibri"/>
        </w:rPr>
        <w:t xml:space="preserve"> ECBC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GB: 6100      PNN:3300           lymphocyte : 1800      </w:t>
      </w:r>
      <w:proofErr w:type="spellStart"/>
      <w:r>
        <w:rPr>
          <w:rFonts w:ascii="Calibri" w:eastAsia="Calibri" w:hAnsi="Calibri" w:cs="Calibri"/>
        </w:rPr>
        <w:t>Hb</w:t>
      </w:r>
      <w:proofErr w:type="spellEnd"/>
      <w:r>
        <w:rPr>
          <w:rFonts w:ascii="Calibri" w:eastAsia="Calibri" w:hAnsi="Calibri" w:cs="Calibri"/>
        </w:rPr>
        <w:t xml:space="preserve"> : 9          </w:t>
      </w:r>
      <w:proofErr w:type="spellStart"/>
      <w:r>
        <w:rPr>
          <w:rFonts w:ascii="Calibri" w:eastAsia="Calibri" w:hAnsi="Calibri" w:cs="Calibri"/>
        </w:rPr>
        <w:t>Plq</w:t>
      </w:r>
      <w:proofErr w:type="spellEnd"/>
      <w:r>
        <w:rPr>
          <w:rFonts w:ascii="Calibri" w:eastAsia="Calibri" w:hAnsi="Calibri" w:cs="Calibri"/>
        </w:rPr>
        <w:t xml:space="preserve"> : 177000      PCT : 0.23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ECBC : négatif</w:t>
      </w:r>
    </w:p>
    <w:p w:rsidR="00D41B9B" w:rsidRDefault="00D41B9B">
      <w:pPr>
        <w:jc w:val="mediumKashida"/>
        <w:rPr>
          <w:rFonts w:ascii="Calibri" w:eastAsia="Calibri" w:hAnsi="Calibri" w:cs="Calibri"/>
        </w:rPr>
      </w:pPr>
    </w:p>
    <w:p w:rsidR="00D41B9B" w:rsidRDefault="00D41B9B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CAT :</w:t>
      </w:r>
    </w:p>
    <w:p w:rsidR="00D66641" w:rsidRDefault="00D41B9B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 w:rsidR="00225088">
        <w:rPr>
          <w:rFonts w:ascii="Calibri" w:eastAsia="Calibri" w:hAnsi="Calibri" w:cs="Calibri"/>
        </w:rPr>
        <w:t xml:space="preserve"> changement d’antibiothérapie </w:t>
      </w:r>
      <w:proofErr w:type="gramStart"/>
      <w:r w:rsidR="00225088">
        <w:rPr>
          <w:rFonts w:ascii="Calibri" w:eastAsia="Calibri" w:hAnsi="Calibri" w:cs="Calibri"/>
        </w:rPr>
        <w:t>:  le</w:t>
      </w:r>
      <w:proofErr w:type="gramEnd"/>
      <w:r w:rsidR="00225088">
        <w:rPr>
          <w:rFonts w:ascii="Calibri" w:eastAsia="Calibri" w:hAnsi="Calibri" w:cs="Calibri"/>
        </w:rPr>
        <w:t xml:space="preserve"> n</w:t>
      </w:r>
      <w:r>
        <w:rPr>
          <w:rFonts w:ascii="Calibri" w:eastAsia="Calibri" w:hAnsi="Calibri" w:cs="Calibri"/>
        </w:rPr>
        <w:t>ourrisson</w:t>
      </w:r>
      <w:r w:rsidR="00225088">
        <w:rPr>
          <w:rFonts w:ascii="Calibri" w:eastAsia="Calibri" w:hAnsi="Calibri" w:cs="Calibri"/>
        </w:rPr>
        <w:t xml:space="preserve"> mis sous </w:t>
      </w:r>
      <w:proofErr w:type="spellStart"/>
      <w:r w:rsidR="00225088">
        <w:rPr>
          <w:rFonts w:ascii="Calibri" w:eastAsia="Calibri" w:hAnsi="Calibri" w:cs="Calibri"/>
        </w:rPr>
        <w:t>tienam</w:t>
      </w:r>
      <w:proofErr w:type="spellEnd"/>
      <w:r w:rsidR="00225088">
        <w:rPr>
          <w:rFonts w:ascii="Calibri" w:eastAsia="Calibri" w:hAnsi="Calibri" w:cs="Calibri"/>
        </w:rPr>
        <w:t xml:space="preserve"> + </w:t>
      </w:r>
      <w:proofErr w:type="spellStart"/>
      <w:r w:rsidR="00225088">
        <w:rPr>
          <w:rFonts w:ascii="Calibri" w:eastAsia="Calibri" w:hAnsi="Calibri" w:cs="Calibri"/>
        </w:rPr>
        <w:t>flagyl</w:t>
      </w:r>
      <w:proofErr w:type="spellEnd"/>
      <w:r w:rsidR="00225088">
        <w:rPr>
          <w:rFonts w:ascii="Calibri" w:eastAsia="Calibri" w:hAnsi="Calibri" w:cs="Calibri"/>
        </w:rPr>
        <w:t xml:space="preserve"> + </w:t>
      </w:r>
      <w:proofErr w:type="spellStart"/>
      <w:r w:rsidR="00225088">
        <w:rPr>
          <w:rFonts w:ascii="Calibri" w:eastAsia="Calibri" w:hAnsi="Calibri" w:cs="Calibri"/>
        </w:rPr>
        <w:t>vfend</w:t>
      </w:r>
      <w:proofErr w:type="spellEnd"/>
      <w:r w:rsidR="00225088">
        <w:rPr>
          <w:rFonts w:ascii="Calibri" w:eastAsia="Calibri" w:hAnsi="Calibri" w:cs="Calibri"/>
        </w:rPr>
        <w:t xml:space="preserve"> </w:t>
      </w:r>
    </w:p>
    <w:p w:rsidR="004257C3" w:rsidRDefault="004257C3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-augmentation de la dose du </w:t>
      </w:r>
      <w:proofErr w:type="spellStart"/>
      <w:r>
        <w:rPr>
          <w:rFonts w:ascii="Calibri" w:eastAsia="Calibri" w:hAnsi="Calibri" w:cs="Calibri"/>
        </w:rPr>
        <w:t>pulmicort</w:t>
      </w:r>
      <w:proofErr w:type="spellEnd"/>
      <w:r>
        <w:rPr>
          <w:rFonts w:ascii="Calibri" w:eastAsia="Calibri" w:hAnsi="Calibri" w:cs="Calibri"/>
        </w:rPr>
        <w:t xml:space="preserve"> a 1mg 2*jr</w:t>
      </w:r>
    </w:p>
    <w:p w:rsidR="00D41B9B" w:rsidRDefault="00D41B9B">
      <w:pPr>
        <w:jc w:val="mediumKashida"/>
        <w:rPr>
          <w:rFonts w:ascii="Calibri" w:eastAsia="Calibri" w:hAnsi="Calibri" w:cs="Calibri"/>
          <w:u w:val="single"/>
        </w:rPr>
      </w:pP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u w:val="single"/>
        </w:rPr>
        <w:t xml:space="preserve">A j10 d’hospitalisation :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-NRS a reçu une cure d’</w:t>
      </w:r>
      <w:proofErr w:type="spellStart"/>
      <w:r>
        <w:rPr>
          <w:rFonts w:ascii="Calibri" w:eastAsia="Calibri" w:hAnsi="Calibri" w:cs="Calibri"/>
        </w:rPr>
        <w:t>ig</w:t>
      </w:r>
      <w:proofErr w:type="spellEnd"/>
      <w:r>
        <w:rPr>
          <w:rFonts w:ascii="Calibri" w:eastAsia="Calibri" w:hAnsi="Calibri" w:cs="Calibri"/>
        </w:rPr>
        <w:t xml:space="preserve"> G à raison de 0.8g/kg</w:t>
      </w:r>
      <w:proofErr w:type="gramStart"/>
      <w:r>
        <w:rPr>
          <w:rFonts w:ascii="Calibri" w:eastAsia="Calibri" w:hAnsi="Calibri" w:cs="Calibri"/>
        </w:rPr>
        <w:t>( le</w:t>
      </w:r>
      <w:proofErr w:type="gramEnd"/>
      <w:r>
        <w:rPr>
          <w:rFonts w:ascii="Calibri" w:eastAsia="Calibri" w:hAnsi="Calibri" w:cs="Calibri"/>
        </w:rPr>
        <w:t xml:space="preserve"> 25/12/2025) passé sans incidents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 w:rsidRPr="00D41B9B">
        <w:rPr>
          <w:rFonts w:ascii="Calibri" w:eastAsia="Calibri" w:hAnsi="Calibri" w:cs="Calibri"/>
          <w:b/>
          <w:bCs/>
        </w:rPr>
        <w:t>Avis CCI</w:t>
      </w:r>
      <w:r>
        <w:rPr>
          <w:rFonts w:ascii="Calibri" w:eastAsia="Calibri" w:hAnsi="Calibri" w:cs="Calibri"/>
        </w:rPr>
        <w:t xml:space="preserve"> demandé à 2 reprises pour la distension abdominale </w:t>
      </w:r>
      <w:proofErr w:type="gramStart"/>
      <w:r>
        <w:rPr>
          <w:rFonts w:ascii="Calibri" w:eastAsia="Calibri" w:hAnsi="Calibri" w:cs="Calibri"/>
        </w:rPr>
        <w:t>( suspicion</w:t>
      </w:r>
      <w:proofErr w:type="gramEnd"/>
      <w:r>
        <w:rPr>
          <w:rFonts w:ascii="Calibri" w:eastAsia="Calibri" w:hAnsi="Calibri" w:cs="Calibri"/>
        </w:rPr>
        <w:t xml:space="preserve"> de maladie d’</w:t>
      </w:r>
      <w:proofErr w:type="spellStart"/>
      <w:r>
        <w:rPr>
          <w:rFonts w:ascii="Calibri" w:eastAsia="Calibri" w:hAnsi="Calibri" w:cs="Calibri"/>
        </w:rPr>
        <w:t>hirschprung</w:t>
      </w:r>
      <w:proofErr w:type="spellEnd"/>
      <w:r>
        <w:rPr>
          <w:rFonts w:ascii="Calibri" w:eastAsia="Calibri" w:hAnsi="Calibri" w:cs="Calibri"/>
        </w:rPr>
        <w:t xml:space="preserve"> ) : pas d’urgence , ils ont préconisé de le voir en consultation.</w:t>
      </w:r>
    </w:p>
    <w:p w:rsidR="00D41B9B" w:rsidRDefault="00D41B9B">
      <w:pPr>
        <w:jc w:val="mediumKashida"/>
        <w:rPr>
          <w:rFonts w:ascii="Calibri" w:eastAsia="Calibri" w:hAnsi="Calibri" w:cs="Calibri"/>
          <w:u w:val="single"/>
        </w:rPr>
      </w:pPr>
    </w:p>
    <w:p w:rsidR="00D66641" w:rsidRDefault="00225088">
      <w:pPr>
        <w:jc w:val="mediumKashida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 xml:space="preserve">A j13 d’hospitalisation :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Une 02 </w:t>
      </w:r>
      <w:proofErr w:type="spellStart"/>
      <w:r>
        <w:rPr>
          <w:rFonts w:ascii="Calibri" w:eastAsia="Calibri" w:hAnsi="Calibri" w:cs="Calibri"/>
        </w:rPr>
        <w:t>eme</w:t>
      </w:r>
      <w:proofErr w:type="spellEnd"/>
      <w:r>
        <w:rPr>
          <w:rFonts w:ascii="Calibri" w:eastAsia="Calibri" w:hAnsi="Calibri" w:cs="Calibri"/>
        </w:rPr>
        <w:t xml:space="preserve"> cure d’</w:t>
      </w:r>
      <w:proofErr w:type="spellStart"/>
      <w:r>
        <w:rPr>
          <w:rFonts w:ascii="Calibri" w:eastAsia="Calibri" w:hAnsi="Calibri" w:cs="Calibri"/>
        </w:rPr>
        <w:t>igG</w:t>
      </w:r>
      <w:proofErr w:type="spellEnd"/>
      <w:r>
        <w:rPr>
          <w:rFonts w:ascii="Calibri" w:eastAsia="Calibri" w:hAnsi="Calibri" w:cs="Calibri"/>
        </w:rPr>
        <w:t xml:space="preserve"> à raison de 0.8g/kg reçu  passé sans incidents (le 28/12/2025)</w:t>
      </w:r>
    </w:p>
    <w:p w:rsidR="00D66641" w:rsidRDefault="00225088">
      <w:pPr>
        <w:jc w:val="mediumKashida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A j21 d’hospitalisation: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Un bilan infectieux de contrôle </w:t>
      </w:r>
      <w:r w:rsidR="00D41B9B">
        <w:rPr>
          <w:rFonts w:ascii="Calibri" w:eastAsia="Calibri" w:hAnsi="Calibri" w:cs="Calibri"/>
        </w:rPr>
        <w:t xml:space="preserve">fait </w:t>
      </w:r>
      <w:r>
        <w:rPr>
          <w:rFonts w:ascii="Calibri" w:eastAsia="Calibri" w:hAnsi="Calibri" w:cs="Calibri"/>
        </w:rPr>
        <w:t>le04/01/2026</w:t>
      </w:r>
      <w:r w:rsidR="004257C3">
        <w:rPr>
          <w:rFonts w:ascii="Calibri" w:eastAsia="Calibri" w:hAnsi="Calibri" w:cs="Calibri"/>
        </w:rPr>
        <w:t>retrouve</w:t>
      </w:r>
      <w:r>
        <w:rPr>
          <w:rFonts w:ascii="Calibri" w:eastAsia="Calibri" w:hAnsi="Calibri" w:cs="Calibri"/>
        </w:rPr>
        <w:t xml:space="preserve"> :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 w:themeColor="text1"/>
          <w:highlight w:val="yellow"/>
        </w:rPr>
        <w:t xml:space="preserve">Une </w:t>
      </w:r>
      <w:proofErr w:type="spellStart"/>
      <w:r>
        <w:rPr>
          <w:rFonts w:ascii="Calibri" w:eastAsia="Calibri" w:hAnsi="Calibri" w:cs="Calibri"/>
          <w:color w:val="000000" w:themeColor="text1"/>
          <w:highlight w:val="yellow"/>
        </w:rPr>
        <w:t>pancytopénie</w:t>
      </w:r>
      <w:proofErr w:type="spellEnd"/>
      <w:r>
        <w:rPr>
          <w:rFonts w:ascii="Calibri" w:eastAsia="Calibri" w:hAnsi="Calibri" w:cs="Calibri"/>
          <w:color w:val="000000" w:themeColor="text1"/>
          <w:highlight w:val="yellow"/>
        </w:rPr>
        <w:t xml:space="preserve"> : </w:t>
      </w:r>
      <w:r>
        <w:rPr>
          <w:rFonts w:ascii="Calibri" w:eastAsia="Calibri" w:hAnsi="Calibri" w:cs="Calibri"/>
        </w:rPr>
        <w:t xml:space="preserve">     </w:t>
      </w:r>
      <w:proofErr w:type="spellStart"/>
      <w:r>
        <w:rPr>
          <w:rFonts w:ascii="Calibri" w:eastAsia="Calibri" w:hAnsi="Calibri" w:cs="Calibri"/>
        </w:rPr>
        <w:t>Hb</w:t>
      </w:r>
      <w:proofErr w:type="spellEnd"/>
      <w:r>
        <w:rPr>
          <w:rFonts w:ascii="Calibri" w:eastAsia="Calibri" w:hAnsi="Calibri" w:cs="Calibri"/>
        </w:rPr>
        <w:t xml:space="preserve"> : 7.6         PNN : 590         </w:t>
      </w:r>
      <w:proofErr w:type="spellStart"/>
      <w:r>
        <w:rPr>
          <w:rFonts w:ascii="Calibri" w:eastAsia="Calibri" w:hAnsi="Calibri" w:cs="Calibri"/>
        </w:rPr>
        <w:t>Plq</w:t>
      </w:r>
      <w:proofErr w:type="spellEnd"/>
      <w:r>
        <w:rPr>
          <w:rFonts w:ascii="Calibri" w:eastAsia="Calibri" w:hAnsi="Calibri" w:cs="Calibri"/>
        </w:rPr>
        <w:t xml:space="preserve"> : 83000                  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PCT : négatif</w:t>
      </w:r>
    </w:p>
    <w:p w:rsidR="00D66641" w:rsidRDefault="00B70C80">
      <w:pPr>
        <w:jc w:val="mediumKashida"/>
        <w:rPr>
          <w:rFonts w:ascii="Calibri" w:eastAsia="Calibri" w:hAnsi="Calibri" w:cs="Calibri"/>
        </w:rPr>
      </w:pPr>
      <w:r w:rsidRPr="00B70C80"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54" type="#_x0000_t13" style="position:absolute;left:0;text-align:left;margin-left:4.7pt;margin-top:7.45pt;width:18.3pt;height:5.95pt;z-index:251661312;mso-width-relative:page;mso-height-relative:page" fillcolor="black"/>
        </w:pict>
      </w:r>
      <w:r w:rsidR="00225088">
        <w:rPr>
          <w:rFonts w:ascii="Calibri" w:eastAsia="Calibri" w:hAnsi="Calibri" w:cs="Calibri"/>
        </w:rPr>
        <w:t xml:space="preserve">         Bilan pré transfusionnel lancé avec un demande de sang ;</w:t>
      </w:r>
      <w:r w:rsidR="00225088">
        <w:rPr>
          <w:rFonts w:ascii="Calibri" w:eastAsia="Calibri" w:hAnsi="Calibri" w:cs="Calibri"/>
          <w:highlight w:val="yellow"/>
        </w:rPr>
        <w:t xml:space="preserve"> transfusé le 08/01/2026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proofErr w:type="spellStart"/>
      <w:r>
        <w:rPr>
          <w:rFonts w:ascii="Calibri" w:eastAsia="Calibri" w:hAnsi="Calibri" w:cs="Calibri"/>
        </w:rPr>
        <w:t>élastase</w:t>
      </w:r>
      <w:proofErr w:type="spellEnd"/>
      <w:r>
        <w:rPr>
          <w:rFonts w:ascii="Calibri" w:eastAsia="Calibri" w:hAnsi="Calibri" w:cs="Calibri"/>
        </w:rPr>
        <w:t xml:space="preserve"> fécale reçu ce jour à 141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highlight w:val="yellow"/>
        </w:rPr>
        <w:t>-FNS post transfusionnel :</w:t>
      </w:r>
      <w:r>
        <w:rPr>
          <w:rFonts w:ascii="Calibri" w:eastAsia="Calibri" w:hAnsi="Calibri" w:cs="Calibri"/>
        </w:rPr>
        <w:t xml:space="preserve">   </w:t>
      </w:r>
      <w:proofErr w:type="spellStart"/>
      <w:r>
        <w:rPr>
          <w:rFonts w:ascii="Calibri" w:eastAsia="Calibri" w:hAnsi="Calibri" w:cs="Calibri"/>
        </w:rPr>
        <w:t>Hb</w:t>
      </w:r>
      <w:proofErr w:type="spellEnd"/>
      <w:r>
        <w:rPr>
          <w:rFonts w:ascii="Calibri" w:eastAsia="Calibri" w:hAnsi="Calibri" w:cs="Calibri"/>
        </w:rPr>
        <w:t xml:space="preserve">: 13     GB:3160      PNN: 810      lymphocyte : 1760    </w:t>
      </w:r>
      <w:proofErr w:type="spellStart"/>
      <w:r>
        <w:rPr>
          <w:rFonts w:ascii="Calibri" w:eastAsia="Calibri" w:hAnsi="Calibri" w:cs="Calibri"/>
        </w:rPr>
        <w:t>Plq</w:t>
      </w:r>
      <w:proofErr w:type="spellEnd"/>
      <w:r>
        <w:rPr>
          <w:rFonts w:ascii="Calibri" w:eastAsia="Calibri" w:hAnsi="Calibri" w:cs="Calibri"/>
        </w:rPr>
        <w:t>: 93000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-FSP: </w:t>
      </w:r>
      <w:proofErr w:type="spellStart"/>
      <w:r>
        <w:rPr>
          <w:rFonts w:ascii="Calibri" w:eastAsia="Calibri" w:hAnsi="Calibri" w:cs="Calibri"/>
        </w:rPr>
        <w:t>anisocytose</w:t>
      </w:r>
      <w:proofErr w:type="spellEnd"/>
      <w:r>
        <w:rPr>
          <w:rFonts w:ascii="Calibri" w:eastAsia="Calibri" w:hAnsi="Calibri" w:cs="Calibri"/>
        </w:rPr>
        <w:t xml:space="preserve"> avec hypochromie, poikilocytose avec lymphopénie et richesse plaquettaire</w:t>
      </w:r>
    </w:p>
    <w:p w:rsidR="004257C3" w:rsidRDefault="004257C3">
      <w:pPr>
        <w:jc w:val="mediumKashida"/>
        <w:rPr>
          <w:rFonts w:ascii="Calibri" w:eastAsia="Calibri" w:hAnsi="Calibri" w:cs="Calibri"/>
          <w:u w:val="single"/>
        </w:rPr>
      </w:pPr>
    </w:p>
    <w:p w:rsidR="00D66641" w:rsidRDefault="00225088">
      <w:pPr>
        <w:jc w:val="mediumKashida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A j</w:t>
      </w:r>
      <w:r w:rsidR="004257C3">
        <w:rPr>
          <w:rFonts w:ascii="Calibri" w:eastAsia="Calibri" w:hAnsi="Calibri" w:cs="Calibri"/>
          <w:u w:val="single"/>
        </w:rPr>
        <w:t>’38</w:t>
      </w:r>
      <w:r>
        <w:rPr>
          <w:rFonts w:ascii="Calibri" w:eastAsia="Calibri" w:hAnsi="Calibri" w:cs="Calibri"/>
          <w:u w:val="single"/>
        </w:rPr>
        <w:t xml:space="preserve"> d’hospitalisation :</w:t>
      </w:r>
    </w:p>
    <w:p w:rsidR="004257C3" w:rsidRDefault="004257C3">
      <w:pPr>
        <w:jc w:val="mediumKashida"/>
        <w:rPr>
          <w:rFonts w:ascii="Calibri" w:eastAsia="Calibri" w:hAnsi="Calibri" w:cs="Calibri"/>
        </w:rPr>
      </w:pPr>
    </w:p>
    <w:p w:rsidR="00D66641" w:rsidRDefault="004257C3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 w:rsidR="00225088">
        <w:rPr>
          <w:rFonts w:ascii="Calibri" w:eastAsia="Calibri" w:hAnsi="Calibri" w:cs="Calibri"/>
        </w:rPr>
        <w:t xml:space="preserve">03 </w:t>
      </w:r>
      <w:proofErr w:type="spellStart"/>
      <w:r w:rsidR="00225088">
        <w:rPr>
          <w:rFonts w:ascii="Calibri" w:eastAsia="Calibri" w:hAnsi="Calibri" w:cs="Calibri"/>
        </w:rPr>
        <w:t>eme</w:t>
      </w:r>
      <w:proofErr w:type="spellEnd"/>
      <w:r w:rsidR="00225088">
        <w:rPr>
          <w:rFonts w:ascii="Calibri" w:eastAsia="Calibri" w:hAnsi="Calibri" w:cs="Calibri"/>
        </w:rPr>
        <w:t xml:space="preserve"> cure d’</w:t>
      </w:r>
      <w:proofErr w:type="spellStart"/>
      <w:r w:rsidR="00225088">
        <w:rPr>
          <w:rFonts w:ascii="Calibri" w:eastAsia="Calibri" w:hAnsi="Calibri" w:cs="Calibri"/>
        </w:rPr>
        <w:t>igG</w:t>
      </w:r>
      <w:proofErr w:type="spellEnd"/>
      <w:r w:rsidR="00225088">
        <w:rPr>
          <w:rFonts w:ascii="Calibri" w:eastAsia="Calibri" w:hAnsi="Calibri" w:cs="Calibri"/>
        </w:rPr>
        <w:t xml:space="preserve"> à raison de 0.8g/kg reçu le 13/01/2026 passé sans incidents </w:t>
      </w:r>
    </w:p>
    <w:p w:rsidR="00D66641" w:rsidRDefault="004257C3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 w:rsidR="00225088">
        <w:rPr>
          <w:rFonts w:ascii="Calibri" w:eastAsia="Calibri" w:hAnsi="Calibri" w:cs="Calibri"/>
        </w:rPr>
        <w:t xml:space="preserve">Sérologie </w:t>
      </w:r>
      <w:proofErr w:type="spellStart"/>
      <w:r w:rsidR="00225088">
        <w:rPr>
          <w:rFonts w:ascii="Calibri" w:eastAsia="Calibri" w:hAnsi="Calibri" w:cs="Calibri"/>
        </w:rPr>
        <w:t>aspergillaire</w:t>
      </w:r>
      <w:proofErr w:type="spellEnd"/>
      <w:r w:rsidR="00225088">
        <w:rPr>
          <w:rFonts w:ascii="Calibri" w:eastAsia="Calibri" w:hAnsi="Calibri" w:cs="Calibri"/>
        </w:rPr>
        <w:t xml:space="preserve"> reçu : négatif </w:t>
      </w:r>
    </w:p>
    <w:p w:rsidR="004257C3" w:rsidRDefault="004257C3">
      <w:pPr>
        <w:jc w:val="mediumKashida"/>
        <w:rPr>
          <w:rFonts w:ascii="Calibri" w:eastAsia="Calibri" w:hAnsi="Calibri" w:cs="Calibri"/>
        </w:rPr>
      </w:pPr>
    </w:p>
    <w:p w:rsidR="00D66641" w:rsidRPr="004257C3" w:rsidRDefault="00225088">
      <w:pPr>
        <w:jc w:val="mediumKashida"/>
        <w:rPr>
          <w:rFonts w:ascii="Calibri" w:eastAsia="Calibri" w:hAnsi="Calibri" w:cs="Calibri"/>
          <w:u w:val="single"/>
        </w:rPr>
      </w:pPr>
      <w:r w:rsidRPr="004257C3">
        <w:rPr>
          <w:rFonts w:ascii="Calibri" w:eastAsia="Calibri" w:hAnsi="Calibri" w:cs="Calibri"/>
          <w:u w:val="single"/>
        </w:rPr>
        <w:t>A j</w:t>
      </w:r>
      <w:r w:rsidR="004257C3" w:rsidRPr="004257C3">
        <w:rPr>
          <w:rFonts w:ascii="Calibri" w:eastAsia="Calibri" w:hAnsi="Calibri" w:cs="Calibri"/>
          <w:u w:val="single"/>
        </w:rPr>
        <w:t>’41</w:t>
      </w:r>
      <w:r w:rsidRPr="004257C3">
        <w:rPr>
          <w:rFonts w:ascii="Calibri" w:eastAsia="Calibri" w:hAnsi="Calibri" w:cs="Calibri"/>
          <w:u w:val="single"/>
        </w:rPr>
        <w:t xml:space="preserve"> d’hospitalisation : </w:t>
      </w:r>
    </w:p>
    <w:p w:rsidR="004257C3" w:rsidRDefault="004257C3">
      <w:pPr>
        <w:jc w:val="mediumKashida"/>
        <w:rPr>
          <w:rFonts w:ascii="Calibri" w:eastAsia="Calibri" w:hAnsi="Calibri" w:cs="Calibri"/>
        </w:rPr>
      </w:pP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-État stationnaire avec toujours persistance de la détresse respiratoire et échec de tout tentative de sevrage ainsi que la distension abdominale avec un transit normal.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-Résultat de TDM-TAP (fait le 14/01/2026) :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Aspect radiologique d’une broncho-pneumopathie avec </w:t>
      </w:r>
      <w:proofErr w:type="spellStart"/>
      <w:r>
        <w:rPr>
          <w:rFonts w:ascii="Calibri" w:eastAsia="Calibri" w:hAnsi="Calibri" w:cs="Calibri"/>
        </w:rPr>
        <w:t>scissurite</w:t>
      </w:r>
      <w:proofErr w:type="spellEnd"/>
      <w:r>
        <w:rPr>
          <w:rFonts w:ascii="Calibri" w:eastAsia="Calibri" w:hAnsi="Calibri" w:cs="Calibri"/>
        </w:rPr>
        <w:t xml:space="preserve"> droite sur un poumon mosaïque, distension </w:t>
      </w:r>
      <w:proofErr w:type="spellStart"/>
      <w:r w:rsidR="00CA5C8B">
        <w:rPr>
          <w:rFonts w:ascii="Calibri" w:eastAsia="Calibri" w:hAnsi="Calibri" w:cs="Calibri"/>
        </w:rPr>
        <w:t>grêlique</w:t>
      </w:r>
      <w:proofErr w:type="spellEnd"/>
      <w:r>
        <w:rPr>
          <w:rFonts w:ascii="Calibri" w:eastAsia="Calibri" w:hAnsi="Calibri" w:cs="Calibri"/>
        </w:rPr>
        <w:t xml:space="preserve"> avec une hépatomégalie </w:t>
      </w:r>
      <w:proofErr w:type="gramStart"/>
      <w:r>
        <w:rPr>
          <w:rFonts w:ascii="Calibri" w:eastAsia="Calibri" w:hAnsi="Calibri" w:cs="Calibri"/>
        </w:rPr>
        <w:t>homogène .</w:t>
      </w:r>
      <w:proofErr w:type="gramEnd"/>
    </w:p>
    <w:p w:rsidR="00D66641" w:rsidRDefault="00833E73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 w:rsidR="00225088">
        <w:rPr>
          <w:rFonts w:ascii="Calibri" w:eastAsia="Calibri" w:hAnsi="Calibri" w:cs="Calibri"/>
        </w:rPr>
        <w:t xml:space="preserve">Avis CCI </w:t>
      </w:r>
      <w:r w:rsidR="004257C3">
        <w:rPr>
          <w:rFonts w:ascii="Calibri" w:eastAsia="Calibri" w:hAnsi="Calibri" w:cs="Calibri"/>
        </w:rPr>
        <w:t>Re</w:t>
      </w:r>
      <w:r w:rsidR="00225088">
        <w:rPr>
          <w:rFonts w:ascii="Calibri" w:eastAsia="Calibri" w:hAnsi="Calibri" w:cs="Calibri"/>
        </w:rPr>
        <w:t>demandé</w:t>
      </w:r>
      <w:r w:rsidR="004257C3">
        <w:rPr>
          <w:rFonts w:ascii="Calibri" w:eastAsia="Calibri" w:hAnsi="Calibri" w:cs="Calibri"/>
        </w:rPr>
        <w:t xml:space="preserve"> pour la distension abdominale</w:t>
      </w:r>
      <w:r w:rsidR="00225088">
        <w:rPr>
          <w:rFonts w:ascii="Calibri" w:eastAsia="Calibri" w:hAnsi="Calibri" w:cs="Calibri"/>
        </w:rPr>
        <w:t xml:space="preserve"> : demande de lavement baryté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-NRS mis sous </w:t>
      </w:r>
      <w:proofErr w:type="spellStart"/>
      <w:r>
        <w:rPr>
          <w:rFonts w:ascii="Calibri" w:eastAsia="Calibri" w:hAnsi="Calibri" w:cs="Calibri"/>
        </w:rPr>
        <w:t>azithromycine</w:t>
      </w:r>
      <w:proofErr w:type="spellEnd"/>
      <w:r>
        <w:rPr>
          <w:rFonts w:ascii="Calibri" w:eastAsia="Calibri" w:hAnsi="Calibri" w:cs="Calibri"/>
        </w:rPr>
        <w:t xml:space="preserve"> 01j/2 </w:t>
      </w:r>
    </w:p>
    <w:p w:rsidR="00CA5C8B" w:rsidRDefault="00CA5C8B">
      <w:pPr>
        <w:jc w:val="mediumKashida"/>
        <w:rPr>
          <w:rFonts w:ascii="Calibri" w:eastAsia="Calibri" w:hAnsi="Calibri" w:cs="Calibri"/>
        </w:rPr>
      </w:pPr>
    </w:p>
    <w:p w:rsidR="00D66641" w:rsidRPr="00CA5C8B" w:rsidRDefault="00225088">
      <w:pPr>
        <w:jc w:val="mediumKashida"/>
        <w:rPr>
          <w:rFonts w:ascii="Calibri" w:eastAsia="Calibri" w:hAnsi="Calibri" w:cs="Calibri"/>
          <w:u w:val="single"/>
        </w:rPr>
      </w:pPr>
      <w:r w:rsidRPr="00CA5C8B">
        <w:rPr>
          <w:rFonts w:ascii="Calibri" w:eastAsia="Calibri" w:hAnsi="Calibri" w:cs="Calibri"/>
          <w:u w:val="single"/>
        </w:rPr>
        <w:t xml:space="preserve">A j52 d’hospitalisation :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-n</w:t>
      </w:r>
      <w:r w:rsidR="00CA5C8B">
        <w:rPr>
          <w:rFonts w:ascii="Calibri" w:eastAsia="Calibri" w:hAnsi="Calibri" w:cs="Calibri"/>
        </w:rPr>
        <w:t>ourrisson</w:t>
      </w:r>
      <w:r>
        <w:rPr>
          <w:rFonts w:ascii="Calibri" w:eastAsia="Calibri" w:hAnsi="Calibri" w:cs="Calibri"/>
        </w:rPr>
        <w:t xml:space="preserve"> toujour</w:t>
      </w:r>
      <w:r w:rsidR="00CA5C8B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oxygéno</w:t>
      </w:r>
      <w:proofErr w:type="spellEnd"/>
      <w:r w:rsidR="00CA5C8B">
        <w:rPr>
          <w:rFonts w:ascii="Calibri" w:eastAsia="Calibri" w:hAnsi="Calibri" w:cs="Calibri"/>
        </w:rPr>
        <w:t>-</w:t>
      </w:r>
      <w:proofErr w:type="spellStart"/>
      <w:r>
        <w:rPr>
          <w:rFonts w:ascii="Calibri" w:eastAsia="Calibri" w:hAnsi="Calibri" w:cs="Calibri"/>
        </w:rPr>
        <w:t>depandant</w:t>
      </w:r>
      <w:proofErr w:type="spellEnd"/>
      <w:r>
        <w:rPr>
          <w:rFonts w:ascii="Calibri" w:eastAsia="Calibri" w:hAnsi="Calibri" w:cs="Calibri"/>
        </w:rPr>
        <w:t xml:space="preserve"> avec persistance de la distension abdominale, transit normal </w:t>
      </w:r>
      <w:proofErr w:type="gramStart"/>
      <w:r>
        <w:rPr>
          <w:rFonts w:ascii="Calibri" w:eastAsia="Calibri" w:hAnsi="Calibri" w:cs="Calibri"/>
        </w:rPr>
        <w:t>( arrêt</w:t>
      </w:r>
      <w:proofErr w:type="gramEnd"/>
      <w:r>
        <w:rPr>
          <w:rFonts w:ascii="Calibri" w:eastAsia="Calibri" w:hAnsi="Calibri" w:cs="Calibri"/>
        </w:rPr>
        <w:t xml:space="preserve"> des diarrhées dés l’arrêt d’utilisation de la glycérine par la maman)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-Lavement baryté fait ce jour</w:t>
      </w:r>
      <w:proofErr w:type="gramStart"/>
      <w:r>
        <w:rPr>
          <w:rFonts w:ascii="Calibri" w:eastAsia="Calibri" w:hAnsi="Calibri" w:cs="Calibri"/>
        </w:rPr>
        <w:t>( le</w:t>
      </w:r>
      <w:proofErr w:type="gramEnd"/>
      <w:r>
        <w:rPr>
          <w:rFonts w:ascii="Calibri" w:eastAsia="Calibri" w:hAnsi="Calibri" w:cs="Calibri"/>
        </w:rPr>
        <w:t xml:space="preserve"> 05/02/2026) : </w:t>
      </w:r>
      <w:proofErr w:type="spellStart"/>
      <w:r>
        <w:rPr>
          <w:rFonts w:ascii="Calibri" w:eastAsia="Calibri" w:hAnsi="Calibri" w:cs="Calibri"/>
        </w:rPr>
        <w:t>dolicho</w:t>
      </w:r>
      <w:proofErr w:type="spellEnd"/>
      <w:r>
        <w:rPr>
          <w:rFonts w:ascii="Calibri" w:eastAsia="Calibri" w:hAnsi="Calibri" w:cs="Calibri"/>
        </w:rPr>
        <w:t>-</w:t>
      </w:r>
      <w:proofErr w:type="spellStart"/>
      <w:r>
        <w:rPr>
          <w:rFonts w:ascii="Calibri" w:eastAsia="Calibri" w:hAnsi="Calibri" w:cs="Calibri"/>
        </w:rPr>
        <w:t>sigmoido</w:t>
      </w:r>
      <w:proofErr w:type="spellEnd"/>
      <w:r>
        <w:rPr>
          <w:rFonts w:ascii="Calibri" w:eastAsia="Calibri" w:hAnsi="Calibri" w:cs="Calibri"/>
        </w:rPr>
        <w:t xml:space="preserve">-colon </w:t>
      </w:r>
    </w:p>
    <w:p w:rsidR="00D66641" w:rsidRDefault="00B70C80">
      <w:pPr>
        <w:jc w:val="mediumKashida"/>
        <w:rPr>
          <w:rFonts w:ascii="Calibri" w:eastAsia="Calibri" w:hAnsi="Calibri" w:cs="Calibri"/>
        </w:rPr>
      </w:pPr>
      <w:r w:rsidRPr="00B70C80">
        <w:pict>
          <v:shape id="_x0000_s1058" type="#_x0000_t13" style="position:absolute;left:0;text-align:left;margin-left:3pt;margin-top:5.05pt;width:21.7pt;height:5.95pt;z-index:251663360;mso-width-relative:page;mso-height-relative:page" fillcolor="black"/>
        </w:pict>
      </w:r>
      <w:r w:rsidR="00225088">
        <w:rPr>
          <w:rFonts w:ascii="Calibri" w:eastAsia="Calibri" w:hAnsi="Calibri" w:cs="Calibri"/>
        </w:rPr>
        <w:t xml:space="preserve">         Avis CCI demandé : orientation</w:t>
      </w:r>
      <w:r w:rsidR="00501EE4">
        <w:rPr>
          <w:rFonts w:ascii="Calibri" w:eastAsia="Calibri" w:hAnsi="Calibri" w:cs="Calibri"/>
        </w:rPr>
        <w:t xml:space="preserve"> le nourrisson vers le</w:t>
      </w:r>
      <w:r w:rsidR="00225088">
        <w:rPr>
          <w:rFonts w:ascii="Calibri" w:eastAsia="Calibri" w:hAnsi="Calibri" w:cs="Calibri"/>
        </w:rPr>
        <w:t xml:space="preserve"> service </w:t>
      </w:r>
      <w:proofErr w:type="spellStart"/>
      <w:r w:rsidR="00225088">
        <w:rPr>
          <w:rFonts w:ascii="Calibri" w:eastAsia="Calibri" w:hAnsi="Calibri" w:cs="Calibri"/>
        </w:rPr>
        <w:t>gastro</w:t>
      </w:r>
      <w:proofErr w:type="spellEnd"/>
      <w:r w:rsidR="00225088">
        <w:rPr>
          <w:rFonts w:ascii="Calibri" w:eastAsia="Calibri" w:hAnsi="Calibri" w:cs="Calibri"/>
        </w:rPr>
        <w:t xml:space="preserve"> SAINT MICHEL à sa sortie pour complément de suivi à leur niveau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-Gazométrie faite le 05/02/2026 :   pH </w:t>
      </w:r>
      <w:proofErr w:type="gramStart"/>
      <w:r>
        <w:rPr>
          <w:rFonts w:ascii="Calibri" w:eastAsia="Calibri" w:hAnsi="Calibri" w:cs="Calibri"/>
        </w:rPr>
        <w:t>:7.42</w:t>
      </w:r>
      <w:proofErr w:type="gramEnd"/>
      <w:r>
        <w:rPr>
          <w:rFonts w:ascii="Calibri" w:eastAsia="Calibri" w:hAnsi="Calibri" w:cs="Calibri"/>
        </w:rPr>
        <w:t xml:space="preserve">        pO2:60      pCO2: 39.4  (insuffisance respiratoire stade 1 )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-</w:t>
      </w:r>
      <w:r w:rsidR="00501EE4">
        <w:rPr>
          <w:rFonts w:ascii="Calibri" w:eastAsia="Calibri" w:hAnsi="Calibri" w:cs="Calibri"/>
        </w:rPr>
        <w:t xml:space="preserve">Nourrisson </w:t>
      </w:r>
      <w:r>
        <w:rPr>
          <w:rFonts w:ascii="Calibri" w:eastAsia="Calibri" w:hAnsi="Calibri" w:cs="Calibri"/>
        </w:rPr>
        <w:t xml:space="preserve">mis sortant le 10/02/2026 avec extracteur d’oxygène à domicile, lettre d’orientation </w:t>
      </w:r>
      <w:proofErr w:type="gramStart"/>
      <w:r>
        <w:rPr>
          <w:rFonts w:ascii="Calibri" w:eastAsia="Calibri" w:hAnsi="Calibri" w:cs="Calibri"/>
        </w:rPr>
        <w:t>aux service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gastro</w:t>
      </w:r>
      <w:proofErr w:type="spellEnd"/>
      <w:r>
        <w:rPr>
          <w:rFonts w:ascii="Calibri" w:eastAsia="Calibri" w:hAnsi="Calibri" w:cs="Calibri"/>
        </w:rPr>
        <w:t xml:space="preserve"> SAINT MICHEL et un </w:t>
      </w:r>
      <w:proofErr w:type="spellStart"/>
      <w:r>
        <w:rPr>
          <w:rFonts w:ascii="Calibri" w:eastAsia="Calibri" w:hAnsi="Calibri" w:cs="Calibri"/>
        </w:rPr>
        <w:t>rdv</w:t>
      </w:r>
      <w:proofErr w:type="spellEnd"/>
      <w:r>
        <w:rPr>
          <w:rFonts w:ascii="Calibri" w:eastAsia="Calibri" w:hAnsi="Calibri" w:cs="Calibri"/>
        </w:rPr>
        <w:t xml:space="preserve"> pour sa prochaine cure.</w:t>
      </w:r>
    </w:p>
    <w:p w:rsidR="00501EE4" w:rsidRDefault="00501EE4">
      <w:pPr>
        <w:jc w:val="mediumKashida"/>
        <w:rPr>
          <w:rFonts w:ascii="Calibri" w:eastAsia="Calibri" w:hAnsi="Calibri" w:cs="Calibri"/>
          <w:b/>
          <w:bCs/>
          <w:u w:val="single"/>
        </w:rPr>
      </w:pPr>
    </w:p>
    <w:p w:rsidR="00D66641" w:rsidRDefault="00225088">
      <w:pPr>
        <w:jc w:val="mediumKashida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-Mise au point et retentissement da sa maladie:</w:t>
      </w:r>
    </w:p>
    <w:p w:rsidR="00501EE4" w:rsidRDefault="00501EE4">
      <w:pPr>
        <w:jc w:val="mediumKashida"/>
        <w:rPr>
          <w:rFonts w:ascii="Calibri" w:eastAsia="Calibri" w:hAnsi="Calibri" w:cs="Calibri"/>
          <w:u w:val="single"/>
        </w:rPr>
      </w:pPr>
    </w:p>
    <w:p w:rsidR="00D66641" w:rsidRDefault="00225088">
      <w:pPr>
        <w:jc w:val="mediumKashida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Sur le plan respiratoire :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-N</w:t>
      </w:r>
      <w:r w:rsidR="00501EE4">
        <w:rPr>
          <w:rFonts w:ascii="Calibri" w:eastAsia="Calibri" w:hAnsi="Calibri" w:cs="Calibri"/>
        </w:rPr>
        <w:t>ourrisson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oxygénodépendant</w:t>
      </w:r>
      <w:proofErr w:type="spellEnd"/>
      <w:r>
        <w:rPr>
          <w:rFonts w:ascii="Calibri" w:eastAsia="Calibri" w:hAnsi="Calibri" w:cs="Calibri"/>
        </w:rPr>
        <w:t xml:space="preserve"> avec un fond de détresse respiratoire fait de tirage sus sternal et </w:t>
      </w:r>
      <w:proofErr w:type="spellStart"/>
      <w:r>
        <w:rPr>
          <w:rFonts w:ascii="Calibri" w:eastAsia="Calibri" w:hAnsi="Calibri" w:cs="Calibri"/>
        </w:rPr>
        <w:t>basithoracique</w:t>
      </w:r>
      <w:proofErr w:type="spellEnd"/>
      <w:r>
        <w:rPr>
          <w:rFonts w:ascii="Calibri" w:eastAsia="Calibri" w:hAnsi="Calibri" w:cs="Calibri"/>
        </w:rPr>
        <w:t xml:space="preserve"> SaO2 : 97% sous 0.5l/min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-Pas d’hippocratisme </w:t>
      </w:r>
      <w:proofErr w:type="gramStart"/>
      <w:r>
        <w:rPr>
          <w:rFonts w:ascii="Calibri" w:eastAsia="Calibri" w:hAnsi="Calibri" w:cs="Calibri"/>
        </w:rPr>
        <w:t>digital ,</w:t>
      </w:r>
      <w:proofErr w:type="gramEnd"/>
      <w:r>
        <w:rPr>
          <w:rFonts w:ascii="Calibri" w:eastAsia="Calibri" w:hAnsi="Calibri" w:cs="Calibri"/>
        </w:rPr>
        <w:t xml:space="preserve"> ni de déformation thoracique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-ECBC fait à plusieurs reprises: négatif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-TDM thoracique fait le 14/01/2026:aspect radiologique d’une broncho-pneumopathie avec </w:t>
      </w:r>
      <w:proofErr w:type="spellStart"/>
      <w:r>
        <w:rPr>
          <w:rFonts w:ascii="Calibri" w:eastAsia="Calibri" w:hAnsi="Calibri" w:cs="Calibri"/>
        </w:rPr>
        <w:t>scissurite</w:t>
      </w:r>
      <w:proofErr w:type="spellEnd"/>
      <w:r>
        <w:rPr>
          <w:rFonts w:ascii="Calibri" w:eastAsia="Calibri" w:hAnsi="Calibri" w:cs="Calibri"/>
        </w:rPr>
        <w:t xml:space="preserve"> droite sur un poumon mosaïque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-sérologie </w:t>
      </w:r>
      <w:proofErr w:type="spellStart"/>
      <w:r>
        <w:rPr>
          <w:rFonts w:ascii="Calibri" w:eastAsia="Calibri" w:hAnsi="Calibri" w:cs="Calibri"/>
        </w:rPr>
        <w:t>aspergillaire</w:t>
      </w:r>
      <w:proofErr w:type="spellEnd"/>
      <w:r>
        <w:rPr>
          <w:rFonts w:ascii="Calibri" w:eastAsia="Calibri" w:hAnsi="Calibri" w:cs="Calibri"/>
        </w:rPr>
        <w:t xml:space="preserve"> faite le05/01/2026: négatif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-dosage de </w:t>
      </w:r>
      <w:proofErr w:type="spellStart"/>
      <w:r>
        <w:rPr>
          <w:rFonts w:ascii="Calibri" w:eastAsia="Calibri" w:hAnsi="Calibri" w:cs="Calibri"/>
        </w:rPr>
        <w:t>quantiferan</w:t>
      </w:r>
      <w:proofErr w:type="spellEnd"/>
      <w:r>
        <w:rPr>
          <w:rFonts w:ascii="Calibri" w:eastAsia="Calibri" w:hAnsi="Calibri" w:cs="Calibri"/>
        </w:rPr>
        <w:t xml:space="preserve"> fait le21/12/2026 : négatif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-Gazométrie faite le 05/02/2026</w:t>
      </w:r>
      <w:proofErr w:type="gramStart"/>
      <w:r>
        <w:rPr>
          <w:rFonts w:ascii="Calibri" w:eastAsia="Calibri" w:hAnsi="Calibri" w:cs="Calibri"/>
        </w:rPr>
        <w:t>:  pH</w:t>
      </w:r>
      <w:proofErr w:type="gramEnd"/>
      <w:r>
        <w:rPr>
          <w:rFonts w:ascii="Calibri" w:eastAsia="Calibri" w:hAnsi="Calibri" w:cs="Calibri"/>
        </w:rPr>
        <w:t xml:space="preserve"> : 7.42          pCO2:39.4          pO2: 60   (insuffisance respiratoire stade 01)</w:t>
      </w:r>
    </w:p>
    <w:p w:rsidR="00501EE4" w:rsidRDefault="00501EE4">
      <w:pPr>
        <w:jc w:val="mediumKashida"/>
        <w:rPr>
          <w:rFonts w:ascii="Calibri" w:eastAsia="Calibri" w:hAnsi="Calibri" w:cs="Calibri"/>
          <w:u w:val="single"/>
        </w:rPr>
      </w:pPr>
    </w:p>
    <w:p w:rsidR="00D66641" w:rsidRDefault="00225088">
      <w:pPr>
        <w:jc w:val="mediumKashida"/>
        <w:rPr>
          <w:rFonts w:ascii="Calibri" w:eastAsia="Calibri" w:hAnsi="Calibri" w:cs="Calibri"/>
          <w:u w:val="single"/>
        </w:rPr>
      </w:pPr>
      <w:proofErr w:type="gramStart"/>
      <w:r>
        <w:rPr>
          <w:rFonts w:ascii="Calibri" w:eastAsia="Calibri" w:hAnsi="Calibri" w:cs="Calibri"/>
          <w:u w:val="single"/>
        </w:rPr>
        <w:t>le</w:t>
      </w:r>
      <w:proofErr w:type="gramEnd"/>
      <w:r>
        <w:rPr>
          <w:rFonts w:ascii="Calibri" w:eastAsia="Calibri" w:hAnsi="Calibri" w:cs="Calibri"/>
          <w:u w:val="single"/>
        </w:rPr>
        <w:t xml:space="preserve"> plan cardiaque :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-B1B2 normo </w:t>
      </w:r>
      <w:proofErr w:type="gramStart"/>
      <w:r>
        <w:rPr>
          <w:rFonts w:ascii="Calibri" w:eastAsia="Calibri" w:hAnsi="Calibri" w:cs="Calibri"/>
        </w:rPr>
        <w:t>audible ,</w:t>
      </w:r>
      <w:proofErr w:type="gramEnd"/>
      <w:r>
        <w:rPr>
          <w:rFonts w:ascii="Calibri" w:eastAsia="Calibri" w:hAnsi="Calibri" w:cs="Calibri"/>
        </w:rPr>
        <w:t xml:space="preserve"> pas de souffle ni de bruits surajoutés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-Evaluation cardiaque faite le 16/04/2025 : sans anomalie</w:t>
      </w:r>
    </w:p>
    <w:p w:rsidR="00501EE4" w:rsidRDefault="00501EE4">
      <w:pPr>
        <w:jc w:val="mediumKashida"/>
        <w:rPr>
          <w:rFonts w:ascii="Calibri" w:eastAsia="Calibri" w:hAnsi="Calibri" w:cs="Calibri"/>
          <w:u w:val="single"/>
        </w:rPr>
      </w:pPr>
    </w:p>
    <w:p w:rsidR="00D66641" w:rsidRDefault="00225088">
      <w:pPr>
        <w:jc w:val="mediumKashida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 xml:space="preserve">Sur le plan digestif et </w:t>
      </w:r>
      <w:proofErr w:type="spellStart"/>
      <w:r>
        <w:rPr>
          <w:rFonts w:ascii="Calibri" w:eastAsia="Calibri" w:hAnsi="Calibri" w:cs="Calibri"/>
          <w:u w:val="single"/>
        </w:rPr>
        <w:t>nutrionnel</w:t>
      </w:r>
      <w:proofErr w:type="spellEnd"/>
      <w:r>
        <w:rPr>
          <w:rFonts w:ascii="Calibri" w:eastAsia="Calibri" w:hAnsi="Calibri" w:cs="Calibri"/>
          <w:u w:val="single"/>
        </w:rPr>
        <w:t xml:space="preserve"> : </w:t>
      </w:r>
    </w:p>
    <w:p w:rsidR="00D66641" w:rsidRDefault="00D66641">
      <w:pPr>
        <w:jc w:val="mediumKashida"/>
        <w:rPr>
          <w:rFonts w:ascii="Calibri" w:eastAsia="Calibri" w:hAnsi="Calibri" w:cs="Calibri"/>
        </w:rPr>
      </w:pPr>
    </w:p>
    <w:p w:rsidR="00D66641" w:rsidRDefault="00B70C80">
      <w:pPr>
        <w:rPr>
          <w:rFonts w:ascii="Calibri" w:eastAsia="Calibri" w:hAnsi="Calibri" w:cs="Calibri"/>
          <w:bCs/>
          <w:color w:val="000000"/>
        </w:rPr>
      </w:pPr>
      <w:r w:rsidRPr="00B70C80">
        <w:pict>
          <v:shape id="_x0000_s1060" type="#_x0000_t88" style="position:absolute;margin-left:148.85pt;margin-top:3.05pt;width:11.65pt;height:39.15pt;z-index:251665408;mso-width-relative:page;mso-height-relative:page" filled="t"/>
        </w:pict>
      </w:r>
      <w:r w:rsidR="00225088">
        <w:rPr>
          <w:rFonts w:ascii="Calibri" w:eastAsia="Calibri" w:hAnsi="Calibri" w:cs="Calibri"/>
          <w:bCs/>
          <w:color w:val="000000"/>
        </w:rPr>
        <w:t xml:space="preserve">      Poids:06kg600 (-3.67DS)</w:t>
      </w:r>
    </w:p>
    <w:p w:rsidR="00D66641" w:rsidRDefault="00225088">
      <w:pPr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      Taille </w:t>
      </w:r>
      <w:proofErr w:type="gramStart"/>
      <w:r>
        <w:rPr>
          <w:rFonts w:ascii="Calibri" w:eastAsia="Calibri" w:hAnsi="Calibri" w:cs="Calibri"/>
          <w:bCs/>
          <w:color w:val="000000"/>
        </w:rPr>
        <w:t>:67cm</w:t>
      </w:r>
      <w:proofErr w:type="gramEnd"/>
      <w:r>
        <w:rPr>
          <w:rFonts w:ascii="Calibri" w:eastAsia="Calibri" w:hAnsi="Calibri" w:cs="Calibri"/>
          <w:bCs/>
          <w:color w:val="000000"/>
        </w:rPr>
        <w:t xml:space="preserve"> (-4.7DS)                            Malnutrition sévère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Cs/>
          <w:color w:val="000000"/>
        </w:rPr>
        <w:t xml:space="preserve">       IMC: 14.7 </w:t>
      </w:r>
      <w:proofErr w:type="gramStart"/>
      <w:r>
        <w:rPr>
          <w:rFonts w:ascii="Calibri" w:eastAsia="Calibri" w:hAnsi="Calibri" w:cs="Calibri"/>
          <w:bCs/>
          <w:color w:val="000000"/>
        </w:rPr>
        <w:t>( moins</w:t>
      </w:r>
      <w:proofErr w:type="gramEnd"/>
      <w:r>
        <w:rPr>
          <w:rFonts w:ascii="Calibri" w:eastAsia="Calibri" w:hAnsi="Calibri" w:cs="Calibri"/>
          <w:bCs/>
          <w:color w:val="000000"/>
        </w:rPr>
        <w:t xml:space="preserve"> de P3</w:t>
      </w:r>
    </w:p>
    <w:p w:rsidR="00D66641" w:rsidRDefault="00D66641">
      <w:pPr>
        <w:jc w:val="mediumKashida"/>
        <w:rPr>
          <w:rFonts w:ascii="Calibri" w:eastAsia="Calibri" w:hAnsi="Calibri" w:cs="Calibri"/>
        </w:rPr>
      </w:pP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-Distension abdominal avec une notion </w:t>
      </w:r>
      <w:proofErr w:type="gramStart"/>
      <w:r>
        <w:rPr>
          <w:rFonts w:ascii="Calibri" w:eastAsia="Calibri" w:hAnsi="Calibri" w:cs="Calibri"/>
        </w:rPr>
        <w:t>des diarrhée chronique</w:t>
      </w:r>
      <w:proofErr w:type="gramEnd"/>
      <w:r>
        <w:rPr>
          <w:rFonts w:ascii="Calibri" w:eastAsia="Calibri" w:hAnsi="Calibri" w:cs="Calibri"/>
        </w:rPr>
        <w:t xml:space="preserve"> :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Une série des bilans d’investigation ont été lancé : </w:t>
      </w:r>
    </w:p>
    <w:p w:rsidR="00D66641" w:rsidRDefault="00225088">
      <w:pPr>
        <w:jc w:val="mediumKashida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Pour l’investigation des diarrhées chroniques : </w:t>
      </w:r>
    </w:p>
    <w:p w:rsidR="00D66641" w:rsidRDefault="00225088">
      <w:pPr>
        <w:numPr>
          <w:ilvl w:val="0"/>
          <w:numId w:val="15"/>
        </w:num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Sérologie de la maladie </w:t>
      </w:r>
      <w:proofErr w:type="spellStart"/>
      <w:r>
        <w:rPr>
          <w:rFonts w:ascii="Calibri" w:eastAsia="Calibri" w:hAnsi="Calibri" w:cs="Calibri"/>
        </w:rPr>
        <w:t>ceoliaque</w:t>
      </w:r>
      <w:proofErr w:type="spellEnd"/>
      <w:r>
        <w:rPr>
          <w:rFonts w:ascii="Calibri" w:eastAsia="Calibri" w:hAnsi="Calibri" w:cs="Calibri"/>
        </w:rPr>
        <w:t xml:space="preserve"> : négatif</w:t>
      </w:r>
    </w:p>
    <w:p w:rsidR="00D66641" w:rsidRDefault="00225088">
      <w:pPr>
        <w:numPr>
          <w:ilvl w:val="0"/>
          <w:numId w:val="15"/>
        </w:numPr>
        <w:jc w:val="mediumKashida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Copro</w:t>
      </w:r>
      <w:proofErr w:type="spellEnd"/>
      <w:r>
        <w:rPr>
          <w:rFonts w:ascii="Calibri" w:eastAsia="Calibri" w:hAnsi="Calibri" w:cs="Calibri"/>
        </w:rPr>
        <w:t xml:space="preserve">-parasitologie </w:t>
      </w:r>
      <w:proofErr w:type="gramStart"/>
      <w:r>
        <w:rPr>
          <w:rFonts w:ascii="Calibri" w:eastAsia="Calibri" w:hAnsi="Calibri" w:cs="Calibri"/>
        </w:rPr>
        <w:t>des selles faite</w:t>
      </w:r>
      <w:proofErr w:type="gramEnd"/>
      <w:r>
        <w:rPr>
          <w:rFonts w:ascii="Calibri" w:eastAsia="Calibri" w:hAnsi="Calibri" w:cs="Calibri"/>
        </w:rPr>
        <w:t xml:space="preserve"> à plusieurs reprises : négatif </w:t>
      </w:r>
    </w:p>
    <w:p w:rsidR="00D66641" w:rsidRDefault="00225088">
      <w:pPr>
        <w:numPr>
          <w:ilvl w:val="0"/>
          <w:numId w:val="15"/>
        </w:num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Bilan thyroïdien : normal </w:t>
      </w:r>
    </w:p>
    <w:p w:rsidR="00D66641" w:rsidRDefault="00225088">
      <w:pPr>
        <w:numPr>
          <w:ilvl w:val="0"/>
          <w:numId w:val="15"/>
        </w:numPr>
        <w:jc w:val="mediumKashida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Élastase</w:t>
      </w:r>
      <w:proofErr w:type="spellEnd"/>
      <w:r>
        <w:rPr>
          <w:rFonts w:ascii="Calibri" w:eastAsia="Calibri" w:hAnsi="Calibri" w:cs="Calibri"/>
        </w:rPr>
        <w:t xml:space="preserve"> fécale (le30/12/2025) : 141</w:t>
      </w:r>
    </w:p>
    <w:p w:rsidR="00D66641" w:rsidRDefault="00225088">
      <w:pPr>
        <w:jc w:val="mediumKashida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L’interrogatoire avec la maman : </w:t>
      </w:r>
    </w:p>
    <w:p w:rsidR="00D66641" w:rsidRDefault="00225088">
      <w:p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Les diarrhées sont </w:t>
      </w:r>
      <w:r w:rsidR="00501EE4">
        <w:rPr>
          <w:rFonts w:ascii="Calibri" w:eastAsia="Calibri" w:hAnsi="Calibri" w:cs="Calibri"/>
        </w:rPr>
        <w:t>coïncidées</w:t>
      </w:r>
      <w:r>
        <w:rPr>
          <w:rFonts w:ascii="Calibri" w:eastAsia="Calibri" w:hAnsi="Calibri" w:cs="Calibri"/>
        </w:rPr>
        <w:t xml:space="preserve"> avec l’utilisation de la glycérine (par la maman pour </w:t>
      </w:r>
      <w:r w:rsidR="00501EE4">
        <w:rPr>
          <w:rFonts w:ascii="Calibri" w:eastAsia="Calibri" w:hAnsi="Calibri" w:cs="Calibri"/>
        </w:rPr>
        <w:t xml:space="preserve">le </w:t>
      </w:r>
      <w:r>
        <w:rPr>
          <w:rFonts w:ascii="Calibri" w:eastAsia="Calibri" w:hAnsi="Calibri" w:cs="Calibri"/>
        </w:rPr>
        <w:t xml:space="preserve">soulager) ainsi que le transit est devenu normal après l’arrêt de l’utilisation de la </w:t>
      </w:r>
      <w:proofErr w:type="gramStart"/>
      <w:r>
        <w:rPr>
          <w:rFonts w:ascii="Calibri" w:eastAsia="Calibri" w:hAnsi="Calibri" w:cs="Calibri"/>
        </w:rPr>
        <w:t>glycérine ,</w:t>
      </w:r>
      <w:proofErr w:type="gramEnd"/>
      <w:r>
        <w:rPr>
          <w:rFonts w:ascii="Calibri" w:eastAsia="Calibri" w:hAnsi="Calibri" w:cs="Calibri"/>
        </w:rPr>
        <w:t xml:space="preserve"> donc on a retenu l’origine iatrogène .</w:t>
      </w:r>
    </w:p>
    <w:p w:rsidR="00D66641" w:rsidRDefault="00225088">
      <w:pPr>
        <w:jc w:val="mediumKashida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Pour la distension abdominale : </w:t>
      </w:r>
    </w:p>
    <w:p w:rsidR="00D66641" w:rsidRDefault="00225088">
      <w:pPr>
        <w:numPr>
          <w:ilvl w:val="0"/>
          <w:numId w:val="15"/>
        </w:num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TDM abdominal fait 14/01/2026 : une distension </w:t>
      </w:r>
      <w:proofErr w:type="spellStart"/>
      <w:r>
        <w:rPr>
          <w:rFonts w:ascii="Calibri" w:eastAsia="Calibri" w:hAnsi="Calibri" w:cs="Calibri"/>
        </w:rPr>
        <w:t>grélique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D66641" w:rsidRDefault="00225088">
      <w:pPr>
        <w:numPr>
          <w:ilvl w:val="0"/>
          <w:numId w:val="15"/>
        </w:numPr>
        <w:jc w:val="mediumKashida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Lavement baryté fait (après l’avis de l’équipe de la </w:t>
      </w:r>
      <w:proofErr w:type="gramStart"/>
      <w:r>
        <w:rPr>
          <w:rFonts w:ascii="Calibri" w:eastAsia="Calibri" w:hAnsi="Calibri" w:cs="Calibri"/>
        </w:rPr>
        <w:t>CCI )</w:t>
      </w:r>
      <w:proofErr w:type="gramEnd"/>
      <w:r>
        <w:rPr>
          <w:rFonts w:ascii="Calibri" w:eastAsia="Calibri" w:hAnsi="Calibri" w:cs="Calibri"/>
        </w:rPr>
        <w:t xml:space="preserve"> : </w:t>
      </w:r>
      <w:proofErr w:type="spellStart"/>
      <w:r>
        <w:rPr>
          <w:rFonts w:ascii="Calibri" w:eastAsia="Calibri" w:hAnsi="Calibri" w:cs="Calibri"/>
        </w:rPr>
        <w:t>dolicho</w:t>
      </w:r>
      <w:proofErr w:type="spellEnd"/>
      <w:r>
        <w:rPr>
          <w:rFonts w:ascii="Calibri" w:eastAsia="Calibri" w:hAnsi="Calibri" w:cs="Calibri"/>
        </w:rPr>
        <w:t>-</w:t>
      </w:r>
      <w:proofErr w:type="spellStart"/>
      <w:r>
        <w:rPr>
          <w:rFonts w:ascii="Calibri" w:eastAsia="Calibri" w:hAnsi="Calibri" w:cs="Calibri"/>
        </w:rPr>
        <w:t>sigmoido</w:t>
      </w:r>
      <w:proofErr w:type="spellEnd"/>
      <w:r>
        <w:rPr>
          <w:rFonts w:ascii="Calibri" w:eastAsia="Calibri" w:hAnsi="Calibri" w:cs="Calibri"/>
        </w:rPr>
        <w:t>-colon</w:t>
      </w:r>
    </w:p>
    <w:p w:rsidR="00D66641" w:rsidRDefault="00D66641">
      <w:pPr>
        <w:jc w:val="mediumKashida"/>
        <w:rPr>
          <w:rFonts w:ascii="Calibri" w:eastAsia="Calibri" w:hAnsi="Calibri" w:cs="Calibri"/>
        </w:rPr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p w:rsidR="00D66641" w:rsidRDefault="00D66641">
      <w:pPr>
        <w:tabs>
          <w:tab w:val="left" w:pos="2988"/>
        </w:tabs>
      </w:pPr>
    </w:p>
    <w:sectPr w:rsidR="00D66641" w:rsidSect="00D66641">
      <w:headerReference w:type="default" r:id="rId8"/>
      <w:headerReference w:type="first" r:id="rId9"/>
      <w:footerReference w:type="first" r:id="rId10"/>
      <w:pgSz w:w="11906" w:h="16838"/>
      <w:pgMar w:top="1418" w:right="567" w:bottom="567" w:left="1418" w:header="284" w:footer="56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058D" w:rsidRDefault="0068058D">
      <w:r>
        <w:separator/>
      </w:r>
    </w:p>
  </w:endnote>
  <w:endnote w:type="continuationSeparator" w:id="1">
    <w:p w:rsidR="0068058D" w:rsidRDefault="006805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Segoe Print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6641" w:rsidRDefault="00B70C80">
    <w:pPr>
      <w:pStyle w:val="Pieddepage"/>
      <w:pBdr>
        <w:top w:val="single" w:sz="4" w:space="1" w:color="D9D9D9"/>
      </w:pBdr>
      <w:jc w:val="right"/>
    </w:pPr>
    <w:r>
      <w:fldChar w:fldCharType="begin"/>
    </w:r>
    <w:r w:rsidR="00225088">
      <w:instrText xml:space="preserve"> PAGE   \* MERGEFORMAT </w:instrText>
    </w:r>
    <w:r>
      <w:fldChar w:fldCharType="separate"/>
    </w:r>
    <w:r w:rsidR="00344DD6">
      <w:rPr>
        <w:noProof/>
      </w:rPr>
      <w:t>1</w:t>
    </w:r>
    <w:r>
      <w:fldChar w:fldCharType="end"/>
    </w:r>
    <w:r w:rsidR="00225088">
      <w:t xml:space="preserve"> | </w:t>
    </w:r>
    <w:r w:rsidR="00225088">
      <w:rPr>
        <w:color w:val="7F7F7F"/>
        <w:spacing w:val="60"/>
      </w:rPr>
      <w:t>Page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058D" w:rsidRDefault="0068058D">
      <w:r>
        <w:separator/>
      </w:r>
    </w:p>
  </w:footnote>
  <w:footnote w:type="continuationSeparator" w:id="1">
    <w:p w:rsidR="0068058D" w:rsidRDefault="006805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6641" w:rsidRDefault="00D66641">
    <w:pPr>
      <w:autoSpaceDE w:val="0"/>
      <w:autoSpaceDN w:val="0"/>
      <w:adjustRightInd w:val="0"/>
      <w:spacing w:line="360" w:lineRule="auto"/>
      <w:jc w:val="center"/>
      <w:rPr>
        <w:rFonts w:ascii="Arial" w:hAnsi="Arial" w:cs="Arial"/>
        <w:b/>
        <w:bCs/>
      </w:rPr>
    </w:pPr>
  </w:p>
  <w:p w:rsidR="00D66641" w:rsidRDefault="00225088">
    <w:pPr>
      <w:pStyle w:val="En-tte"/>
      <w:tabs>
        <w:tab w:val="clear" w:pos="4536"/>
        <w:tab w:val="clear" w:pos="9072"/>
      </w:tabs>
    </w:pPr>
    <w:r>
      <w:tab/>
    </w:r>
    <w: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6641" w:rsidRDefault="00225088">
    <w:pPr>
      <w:pStyle w:val="En-tte"/>
    </w:pPr>
    <w:r>
      <w:rPr>
        <w:noProof/>
        <w:lang w:eastAsia="fr-FR"/>
      </w:rPr>
      <w:drawing>
        <wp:inline distT="0" distB="0" distL="0" distR="0">
          <wp:extent cx="6299835" cy="1009650"/>
          <wp:effectExtent l="19050" t="0" r="5715" b="0"/>
          <wp:docPr id="4097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99835" cy="101020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EC4C4C5"/>
    <w:multiLevelType w:val="singleLevel"/>
    <w:tmpl w:val="CEC4C4C5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DC5059B5"/>
    <w:multiLevelType w:val="singleLevel"/>
    <w:tmpl w:val="DC5059B5"/>
    <w:lvl w:ilvl="0">
      <w:start w:val="1"/>
      <w:numFmt w:val="bullet"/>
      <w:lvlText w:val="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">
    <w:nsid w:val="F83F7A23"/>
    <w:multiLevelType w:val="singleLevel"/>
    <w:tmpl w:val="F83F7A2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>
    <w:nsid w:val="FEBC4BC8"/>
    <w:multiLevelType w:val="singleLevel"/>
    <w:tmpl w:val="FEBC4BC8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>
    <w:nsid w:val="FF376C0F"/>
    <w:multiLevelType w:val="singleLevel"/>
    <w:tmpl w:val="FF376C0F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>
    <w:nsid w:val="00000004"/>
    <w:multiLevelType w:val="multilevel"/>
    <w:tmpl w:val="0000000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00000005"/>
    <w:multiLevelType w:val="multilevel"/>
    <w:tmpl w:val="00000005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multilevel"/>
    <w:tmpl w:val="00000007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>
    <w:nsid w:val="01BD66EF"/>
    <w:multiLevelType w:val="singleLevel"/>
    <w:tmpl w:val="01BD66EF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>
    <w:nsid w:val="0D2B590B"/>
    <w:multiLevelType w:val="singleLevel"/>
    <w:tmpl w:val="0D2B590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>
    <w:nsid w:val="223209E2"/>
    <w:multiLevelType w:val="multilevel"/>
    <w:tmpl w:val="0000000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⚫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⚫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⚫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⚫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⚫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⚫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⚫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⚫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2680DCE7"/>
    <w:multiLevelType w:val="singleLevel"/>
    <w:tmpl w:val="2680DCE7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>
    <w:nsid w:val="478EA144"/>
    <w:multiLevelType w:val="singleLevel"/>
    <w:tmpl w:val="478EA14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>
    <w:nsid w:val="6B77F71C"/>
    <w:multiLevelType w:val="singleLevel"/>
    <w:tmpl w:val="6B77F71C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>
    <w:nsid w:val="78D7B998"/>
    <w:multiLevelType w:val="singleLevel"/>
    <w:tmpl w:val="78D7B99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7"/>
  </w:num>
  <w:num w:numId="2">
    <w:abstractNumId w:val="14"/>
  </w:num>
  <w:num w:numId="3">
    <w:abstractNumId w:val="9"/>
  </w:num>
  <w:num w:numId="4">
    <w:abstractNumId w:val="4"/>
  </w:num>
  <w:num w:numId="5">
    <w:abstractNumId w:val="6"/>
  </w:num>
  <w:num w:numId="6">
    <w:abstractNumId w:val="12"/>
  </w:num>
  <w:num w:numId="7">
    <w:abstractNumId w:val="3"/>
  </w:num>
  <w:num w:numId="8">
    <w:abstractNumId w:val="5"/>
  </w:num>
  <w:num w:numId="9">
    <w:abstractNumId w:val="13"/>
  </w:num>
  <w:num w:numId="10">
    <w:abstractNumId w:val="0"/>
  </w:num>
  <w:num w:numId="11">
    <w:abstractNumId w:val="8"/>
  </w:num>
  <w:num w:numId="12">
    <w:abstractNumId w:val="10"/>
  </w:num>
  <w:num w:numId="13">
    <w:abstractNumId w:val="2"/>
  </w:num>
  <w:num w:numId="14">
    <w:abstractNumId w:val="11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6641"/>
    <w:rsid w:val="00041C00"/>
    <w:rsid w:val="00225088"/>
    <w:rsid w:val="00344DD6"/>
    <w:rsid w:val="004257C3"/>
    <w:rsid w:val="004363A1"/>
    <w:rsid w:val="00454F65"/>
    <w:rsid w:val="00501EE4"/>
    <w:rsid w:val="0060774C"/>
    <w:rsid w:val="0068058D"/>
    <w:rsid w:val="00833E73"/>
    <w:rsid w:val="00AE6186"/>
    <w:rsid w:val="00B70C80"/>
    <w:rsid w:val="00CA5C8B"/>
    <w:rsid w:val="00CA7E5E"/>
    <w:rsid w:val="00D41B9B"/>
    <w:rsid w:val="00D66641"/>
    <w:rsid w:val="00F90A10"/>
    <w:rsid w:val="016C2DA7"/>
    <w:rsid w:val="035C1D9C"/>
    <w:rsid w:val="0437798E"/>
    <w:rsid w:val="0F502C5A"/>
    <w:rsid w:val="1C2D7127"/>
    <w:rsid w:val="20981E1F"/>
    <w:rsid w:val="29CD0978"/>
    <w:rsid w:val="2EF52D04"/>
    <w:rsid w:val="34F36CD6"/>
    <w:rsid w:val="4B0F7DB3"/>
    <w:rsid w:val="4C3E2A23"/>
    <w:rsid w:val="4D483BE4"/>
    <w:rsid w:val="4F1C63F3"/>
    <w:rsid w:val="57A878FE"/>
    <w:rsid w:val="5AA97120"/>
    <w:rsid w:val="5AAF3F9F"/>
    <w:rsid w:val="5B374935"/>
    <w:rsid w:val="5DBB0181"/>
    <w:rsid w:val="61A4143F"/>
    <w:rsid w:val="6D6D08B4"/>
    <w:rsid w:val="7082539B"/>
    <w:rsid w:val="754817F0"/>
    <w:rsid w:val="75714BA8"/>
    <w:rsid w:val="758928D8"/>
    <w:rsid w:val="7C2E21E5"/>
    <w:rsid w:val="7C4363ED"/>
    <w:rsid w:val="7CA241FF"/>
    <w:rsid w:val="7ECB7D31"/>
    <w:rsid w:val="7EF25A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uiPriority="99" w:qFormat="1"/>
    <w:lsdException w:name="Table Grid" w:uiPriority="5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66641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itre2">
    <w:name w:val="heading 2"/>
    <w:basedOn w:val="Normal"/>
    <w:link w:val="Titre2Car"/>
    <w:uiPriority w:val="9"/>
    <w:qFormat/>
    <w:rsid w:val="00D6664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qFormat/>
    <w:rsid w:val="00D66641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qFormat/>
    <w:rsid w:val="00D66641"/>
    <w:pPr>
      <w:tabs>
        <w:tab w:val="center" w:pos="4536"/>
        <w:tab w:val="right" w:pos="9072"/>
      </w:tabs>
    </w:pPr>
  </w:style>
  <w:style w:type="paragraph" w:styleId="En-tte">
    <w:name w:val="header"/>
    <w:basedOn w:val="Normal"/>
    <w:link w:val="En-tteCar"/>
    <w:uiPriority w:val="99"/>
    <w:qFormat/>
    <w:rsid w:val="00D66641"/>
    <w:pPr>
      <w:tabs>
        <w:tab w:val="center" w:pos="4536"/>
        <w:tab w:val="right" w:pos="9072"/>
      </w:tabs>
    </w:pPr>
  </w:style>
  <w:style w:type="paragraph" w:styleId="NormalWeb">
    <w:name w:val="Normal (Web)"/>
    <w:basedOn w:val="Normal"/>
    <w:uiPriority w:val="99"/>
    <w:qFormat/>
    <w:rsid w:val="00D66641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D66641"/>
    <w:rPr>
      <w:b/>
      <w:bCs/>
    </w:rPr>
  </w:style>
  <w:style w:type="table" w:styleId="Grilledutableau">
    <w:name w:val="Table Grid"/>
    <w:basedOn w:val="TableauNormal"/>
    <w:uiPriority w:val="59"/>
    <w:qFormat/>
    <w:rsid w:val="00D6664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-tteCar">
    <w:name w:val="En-tête Car"/>
    <w:basedOn w:val="Policepardfaut"/>
    <w:link w:val="En-tte"/>
    <w:uiPriority w:val="99"/>
    <w:qFormat/>
    <w:rsid w:val="00D66641"/>
    <w:rPr>
      <w:rFonts w:eastAsia="SimSun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D66641"/>
    <w:rPr>
      <w:rFonts w:eastAsia="SimSun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qFormat/>
    <w:rsid w:val="00D66641"/>
    <w:rPr>
      <w:rFonts w:ascii="Tahoma" w:eastAsia="SimSu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D6664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qFormat/>
    <w:rsid w:val="00D66641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customStyle="1" w:styleId="apple-converted-space">
    <w:name w:val="apple-converted-space"/>
    <w:basedOn w:val="Policepardfaut"/>
    <w:qFormat/>
    <w:rsid w:val="00D6664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30"/>
    <customShpInfo spid="_x0000_s1033"/>
    <customShpInfo spid="_x0000_s1034"/>
    <customShpInfo spid="_x0000_s1035"/>
    <customShpInfo spid="_x0000_s1040"/>
    <customShpInfo spid="_x0000_s1041"/>
    <customShpInfo spid="_x0000_s1031"/>
    <customShpInfo spid="_x0000_s1039"/>
    <customShpInfo spid="_x0000_s1042"/>
    <customShpInfo spid="_x0000_s1028"/>
    <customShpInfo spid="_x0000_s1029"/>
    <customShpInfo spid="_x0000_s1036"/>
    <customShpInfo spid="_x0000_s1037"/>
    <customShpInfo spid="_x0000_s1038"/>
    <customShpInfo spid="_x0000_s1043"/>
    <customShpInfo spid="_x0000_s1044"/>
    <customShpInfo spid="_x0000_s1045"/>
    <customShpInfo spid="_x0000_s1046"/>
    <customShpInfo spid="_x0000_s1047"/>
    <customShpInfo spid="_x0000_s1049"/>
    <customShpInfo spid="_x0000_s1050"/>
    <customShpInfo spid="_x0000_s1051"/>
    <customShpInfo spid="_x0000_s1052"/>
    <customShpInfo spid="_x0000_s1059"/>
    <customShpInfo spid="_x0000_s1054"/>
    <customShpInfo spid="_x0000_s1057"/>
    <customShpInfo spid="_x0000_s1058"/>
    <customShpInfo spid="_x0000_s106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1430</Words>
  <Characters>7867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DEM</cp:lastModifiedBy>
  <cp:revision>57</cp:revision>
  <cp:lastPrinted>2024-11-05T11:08:00Z</cp:lastPrinted>
  <dcterms:created xsi:type="dcterms:W3CDTF">2024-11-05T05:08:00Z</dcterms:created>
  <dcterms:modified xsi:type="dcterms:W3CDTF">2026-04-19T11:46:00Z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148bedcc4b8947d49ccc2eda781bfd7b</vt:lpwstr>
  </property>
  <property fmtid="{D5CDD505-2E9C-101B-9397-08002B2CF9AE}" pid="3" name="KSOProductBuildVer">
    <vt:lpwstr>2057-12.2.0.23155</vt:lpwstr>
  </property>
</Properties>
</file>