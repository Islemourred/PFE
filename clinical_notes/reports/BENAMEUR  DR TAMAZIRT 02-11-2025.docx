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41" w:rightFromText="141" w:vertAnchor="text" w:horzAnchor="margin" w:tblpXSpec="right" w:tblpY="407"/>
        <w:tblW w:w="837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7"/>
        <w:gridCol w:w="3686"/>
        <w:gridCol w:w="1701"/>
      </w:tblGrid>
      <w:tr w14:paraId="4B00AF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</w:trPr>
        <w:tc>
          <w:tcPr>
            <w:tcW w:w="29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43C5C">
            <w:pPr>
              <w:spacing w:after="120"/>
              <w:rPr>
                <w:rFonts w:cs="Calibri"/>
                <w:lang w:val="pt-BR"/>
              </w:rPr>
            </w:pPr>
            <w:r>
              <w:rPr>
                <w:rFonts w:cs="Calibri"/>
                <w:lang w:val="pt-BR"/>
              </w:rPr>
              <w:t>N</w:t>
            </w:r>
            <w:r>
              <w:rPr>
                <w:rFonts w:cs="Calibri"/>
                <w:vertAlign w:val="superscript"/>
                <w:lang w:val="pt-BR"/>
              </w:rPr>
              <w:t>0</w:t>
            </w:r>
            <w:r>
              <w:rPr>
                <w:rFonts w:cs="Calibri"/>
                <w:lang w:val="pt-BR"/>
              </w:rPr>
              <w:t xml:space="preserve"> :16942</w:t>
            </w:r>
          </w:p>
          <w:p w14:paraId="77B8A086">
            <w:pPr>
              <w:spacing w:after="120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color w:val="000000"/>
                <w:lang w:val="pt-BR"/>
              </w:rPr>
              <w:t>N P : BENAMUER SID AHMED</w:t>
            </w:r>
          </w:p>
          <w:p w14:paraId="001E7516">
            <w:pPr>
              <w:spacing w:after="120"/>
              <w:rPr>
                <w:rFonts w:cs="Calibri"/>
                <w:color w:val="000000"/>
                <w:lang w:val="fr-FR"/>
              </w:rPr>
            </w:pPr>
            <w:r>
              <w:rPr>
                <w:rFonts w:cs="Calibri"/>
                <w:color w:val="000000"/>
              </w:rPr>
              <w:t>Né le 24/0</w:t>
            </w:r>
            <w:r>
              <w:rPr>
                <w:rFonts w:cs="Calibri"/>
                <w:color w:val="000000"/>
                <w:lang w:val="fr-FR"/>
              </w:rPr>
              <w:t>8</w:t>
            </w:r>
            <w:r>
              <w:rPr>
                <w:rFonts w:cs="Calibri"/>
                <w:color w:val="000000"/>
              </w:rPr>
              <w:t>/201</w:t>
            </w:r>
            <w:r>
              <w:rPr>
                <w:rFonts w:cs="Calibri"/>
                <w:color w:val="000000"/>
                <w:lang w:val="fr-FR"/>
              </w:rPr>
              <w:t>7</w:t>
            </w:r>
          </w:p>
          <w:p w14:paraId="61346CA6">
            <w:pPr>
              <w:spacing w:after="120"/>
              <w:ind w:left="851" w:hanging="851"/>
              <w:rPr>
                <w:rFonts w:cs="Calibri"/>
              </w:rPr>
            </w:pPr>
            <w:r>
              <w:rPr>
                <w:rFonts w:cs="Calibri"/>
              </w:rPr>
              <w:t>Adresse: TLILET ORAN</w:t>
            </w:r>
          </w:p>
          <w:p w14:paraId="7022B11C">
            <w:pPr>
              <w:rPr>
                <w:rFonts w:ascii="Calibri" w:hAnsi="Calibri" w:eastAsia="Calibri" w:cs="Calibri"/>
              </w:rPr>
            </w:pPr>
            <w:r>
              <w:rPr>
                <w:rFonts w:cs="Calibri"/>
              </w:rPr>
              <w:t>N° de Tél :</w:t>
            </w:r>
            <w:r>
              <w:rPr>
                <w:rFonts w:cs="Calibri"/>
                <w:color w:val="000000"/>
              </w:rPr>
              <w:t xml:space="preserve"> 0778923112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0A4549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 1ere hospitalisation :03 / 08/2025</w:t>
            </w:r>
          </w:p>
          <w:p w14:paraId="19DF4251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6E9544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Lamiri</w:t>
            </w:r>
          </w:p>
          <w:p w14:paraId="50437DDD">
            <w:pPr>
              <w:rPr>
                <w:rFonts w:ascii="Calibri" w:hAnsi="Calibri" w:eastAsia="Calibri" w:cs="Calibri"/>
              </w:rPr>
            </w:pPr>
          </w:p>
        </w:tc>
      </w:tr>
      <w:tr w14:paraId="5F4ED2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29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2DB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89848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Date Entrée :</w:t>
            </w:r>
            <w:r>
              <w:rPr>
                <w:rFonts w:hint="default" w:ascii="Calibri" w:hAnsi="Calibri" w:eastAsia="Calibri" w:cs="Calibri"/>
                <w:lang w:val="fr-FR"/>
              </w:rPr>
              <w:t>0</w:t>
            </w:r>
            <w:r>
              <w:rPr>
                <w:rFonts w:ascii="Calibri" w:hAnsi="Calibri" w:eastAsia="Calibri" w:cs="Calibri"/>
              </w:rPr>
              <w:t>2 /</w:t>
            </w:r>
            <w:r>
              <w:rPr>
                <w:rFonts w:hint="default" w:ascii="Calibri" w:hAnsi="Calibri" w:eastAsia="Calibri" w:cs="Calibri"/>
                <w:lang w:val="fr-FR"/>
              </w:rPr>
              <w:t>11</w:t>
            </w:r>
            <w:r>
              <w:rPr>
                <w:rFonts w:ascii="Calibri" w:hAnsi="Calibri" w:eastAsia="Calibri" w:cs="Calibri"/>
              </w:rPr>
              <w:t>/2025</w:t>
            </w:r>
          </w:p>
          <w:p w14:paraId="60D010B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Date sortie : </w:t>
            </w:r>
            <w:r>
              <w:rPr>
                <w:rFonts w:hint="default" w:ascii="Calibri" w:hAnsi="Calibri" w:eastAsia="Calibri" w:cs="Calibri"/>
                <w:lang w:val="fr-FR"/>
              </w:rPr>
              <w:t>0</w:t>
            </w:r>
            <w:r>
              <w:rPr>
                <w:rFonts w:ascii="Calibri" w:hAnsi="Calibri" w:eastAsia="Calibri" w:cs="Calibri"/>
              </w:rPr>
              <w:t>2/</w:t>
            </w:r>
            <w:r>
              <w:rPr>
                <w:rFonts w:hint="default" w:ascii="Calibri" w:hAnsi="Calibri" w:eastAsia="Calibri" w:cs="Calibri"/>
                <w:lang w:val="fr-FR"/>
              </w:rPr>
              <w:t>11</w:t>
            </w:r>
            <w:r>
              <w:rPr>
                <w:rFonts w:ascii="Calibri" w:hAnsi="Calibri" w:eastAsia="Calibri" w:cs="Calibri"/>
              </w:rPr>
              <w:t>/2025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356A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39FDC433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Dr.khelil</w:t>
            </w:r>
          </w:p>
        </w:tc>
      </w:tr>
      <w:tr w14:paraId="0638BF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0" w:hRule="atLeast"/>
        </w:trPr>
        <w:tc>
          <w:tcPr>
            <w:tcW w:w="837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9B6B5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Diagnostic :  déficit immunitaire commun variable.</w:t>
            </w:r>
          </w:p>
        </w:tc>
      </w:tr>
    </w:tbl>
    <w:p w14:paraId="0A4FF614">
      <w:pPr>
        <w:jc w:val="center"/>
      </w:pPr>
      <w:r>
        <w:pict>
          <v:shape id="1027" o:spid="_x0000_s1026" o:spt="202" type="#_x0000_t202" style="position:absolute;left:0pt;margin-left:-65.5pt;margin-top:14.4pt;height:688.2pt;width:128.4pt;mso-wrap-distance-bottom:3.6pt;mso-wrap-distance-left:9pt;mso-wrap-distance-right:9pt;mso-wrap-distance-top:3.6pt;z-index:251659264;mso-width-relative:margin;mso-height-relative:margin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230BFBE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2667B7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14:paraId="653079F1">
                  <w:pPr>
                    <w:pBdr>
                      <w:right w:val="single" w:color="auto" w:sz="4" w:space="1"/>
                    </w:pBdr>
                  </w:pPr>
                  <w:r>
                    <w:t>O. DRALI</w:t>
                  </w:r>
                </w:p>
                <w:p w14:paraId="6C8075C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48482D1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14:paraId="13F5EC6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OUSSALAH</w:t>
                  </w:r>
                </w:p>
                <w:p w14:paraId="7F524A7D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14:paraId="451B91A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14:paraId="577B1361">
                  <w:pPr>
                    <w:pBdr>
                      <w:right w:val="single" w:color="auto" w:sz="4" w:space="1"/>
                    </w:pBdr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Dr S. Doukar</w:t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</w:p>
                <w:p w14:paraId="0EA9ABE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29D5DA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BF70F2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14:paraId="21A2924C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14:paraId="6A500065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14:paraId="5AB5BA0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C025C3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14:paraId="6E532AF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K.BOUGUERBA</w:t>
                  </w:r>
                </w:p>
                <w:p w14:paraId="2AEF3CD8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CF08F5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14:paraId="035948AE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14:paraId="06956F29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6E3B07E5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14:paraId="64E7DFA6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14:paraId="17F54BF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043B84E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14:paraId="3409A9F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 KAMEL</w:t>
                  </w:r>
                </w:p>
                <w:p w14:paraId="4FD72AB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40AAA1E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14:paraId="536BEB0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14:paraId="67CE8037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DAB1A6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14:paraId="3D3A2A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S.BOUZID</w:t>
                  </w:r>
                </w:p>
                <w:p w14:paraId="3BA1E4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W.AYAD</w:t>
                  </w:r>
                </w:p>
                <w:p w14:paraId="7E89685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R.LAHISSI</w:t>
                  </w:r>
                </w:p>
                <w:p w14:paraId="2D83EDC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F98F5D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14:paraId="45E4FE1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K.HARRIR</w:t>
                  </w:r>
                </w:p>
                <w:p w14:paraId="0F8A8FE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0E052F99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14:paraId="4B3C272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MAHDJOUB ARAIBI</w:t>
                  </w:r>
                </w:p>
                <w:p w14:paraId="13475CF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0DA030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3308EAE">
                  <w:pPr>
                    <w:pBdr>
                      <w:right w:val="single" w:color="auto" w:sz="4" w:space="1"/>
                    </w:pBd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Unités  </w:t>
                  </w:r>
                </w:p>
                <w:p w14:paraId="73D273C5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Hospitalisation</w:t>
                  </w:r>
                </w:p>
                <w:p w14:paraId="36968C12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Consultations Spécialisées</w:t>
                  </w:r>
                </w:p>
                <w:p w14:paraId="49878C99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14:paraId="65C3473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E67EAD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05D41E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7C7E370B">
      <w:pPr>
        <w:jc w:val="center"/>
        <w:rPr>
          <w:b/>
          <w:bCs/>
          <w:u w:val="single"/>
        </w:rPr>
      </w:pPr>
    </w:p>
    <w:p w14:paraId="285AD67D">
      <w:pPr>
        <w:jc w:val="center"/>
        <w:rPr>
          <w:rFonts w:hint="default"/>
          <w:b/>
          <w:bCs/>
          <w:u w:val="single"/>
          <w:lang w:val="fr-FR"/>
        </w:rPr>
      </w:pPr>
      <w:r>
        <w:rPr>
          <w:rFonts w:hint="default"/>
          <w:b/>
          <w:bCs/>
          <w:u w:val="single"/>
          <w:lang w:val="fr-FR"/>
        </w:rPr>
        <w:t>FICHE DE READMISSION</w:t>
      </w:r>
    </w:p>
    <w:p w14:paraId="056ABA4D">
      <w:pPr>
        <w:jc w:val="center"/>
        <w:rPr>
          <w:rFonts w:hint="default"/>
          <w:b/>
          <w:bCs/>
          <w:u w:val="single"/>
          <w:lang w:val="fr-FR"/>
        </w:rPr>
      </w:pPr>
    </w:p>
    <w:p w14:paraId="1547D5D7">
      <w:pPr>
        <w:rPr>
          <w:rFonts w:cs="Calibri"/>
          <w:sz w:val="22"/>
          <w:szCs w:val="22"/>
        </w:rPr>
      </w:pPr>
      <w:r>
        <w:rPr>
          <w:rFonts w:cs="Calibri"/>
          <w:color w:val="000000"/>
        </w:rPr>
        <w:t xml:space="preserve">  Il</w:t>
      </w:r>
      <w:r>
        <w:rPr>
          <w:rFonts w:cs="Calibri"/>
          <w:color w:val="000000"/>
          <w:sz w:val="22"/>
          <w:szCs w:val="22"/>
        </w:rPr>
        <w:t xml:space="preserve"> s’agit de l’enfant </w:t>
      </w:r>
      <w:r>
        <w:rPr>
          <w:rFonts w:cs="Calibri"/>
          <w:sz w:val="22"/>
          <w:szCs w:val="22"/>
        </w:rPr>
        <w:t xml:space="preserve"> BENAMEUR SID AHMED</w:t>
      </w:r>
      <w:r>
        <w:rPr>
          <w:rFonts w:cs="Calibri"/>
          <w:color w:val="000000"/>
          <w:sz w:val="22"/>
          <w:szCs w:val="22"/>
        </w:rPr>
        <w:t xml:space="preserve"> âgé de</w:t>
      </w:r>
      <w:r>
        <w:rPr>
          <w:rFonts w:cs="Calibri"/>
          <w:sz w:val="22"/>
          <w:szCs w:val="22"/>
        </w:rPr>
        <w:t xml:space="preserve"> 0</w:t>
      </w:r>
      <w:r>
        <w:rPr>
          <w:rFonts w:cs="Calibri"/>
        </w:rPr>
        <w:t>8</w:t>
      </w:r>
      <w:r>
        <w:rPr>
          <w:rFonts w:cs="Calibri"/>
          <w:sz w:val="22"/>
          <w:szCs w:val="22"/>
        </w:rPr>
        <w:t xml:space="preserve"> ans, originaire et demeurant   à Oran , issu d’un couple non consanguin d’âge moyen , aux antécédents personnels  d’un DIP type déficit immunitaire commun variable admis a notre service pour </w:t>
      </w:r>
      <w:r>
        <w:rPr>
          <w:rFonts w:cs="Calibri"/>
          <w:sz w:val="22"/>
          <w:szCs w:val="22"/>
          <w:lang w:val="fr-FR"/>
        </w:rPr>
        <w:t xml:space="preserve">la </w:t>
      </w:r>
      <w:r>
        <w:rPr>
          <w:rFonts w:hint="default" w:cs="Calibri"/>
          <w:sz w:val="22"/>
          <w:szCs w:val="22"/>
          <w:lang w:val="fr-FR"/>
        </w:rPr>
        <w:t>6</w:t>
      </w:r>
      <w:r>
        <w:rPr>
          <w:rFonts w:cs="Calibri"/>
        </w:rPr>
        <w:t xml:space="preserve"> ème</w:t>
      </w:r>
      <w:r>
        <w:rPr>
          <w:rFonts w:cs="Calibri"/>
          <w:sz w:val="22"/>
          <w:szCs w:val="22"/>
        </w:rPr>
        <w:t xml:space="preserve"> cure de veinoglobuline.</w:t>
      </w:r>
    </w:p>
    <w:p w14:paraId="45945FEB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" w:hAnsi="Cambria" w:eastAsia="Calibri" w:cs="Cambria"/>
          <w:color w:val="00000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4435475</wp:posOffset>
            </wp:positionH>
            <wp:positionV relativeFrom="paragraph">
              <wp:posOffset>109220</wp:posOffset>
            </wp:positionV>
            <wp:extent cx="1079500" cy="1111885"/>
            <wp:effectExtent l="0" t="0" r="635" b="6350"/>
            <wp:wrapNone/>
            <wp:docPr id="1028" name="Picture 3" descr="305cf1b8-46b8-4fc8-8e00-8219c5852c4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 descr="305cf1b8-46b8-4fc8-8e00-8219c5852c4d"/>
                    <pic:cNvPicPr/>
                  </pic:nvPicPr>
                  <pic:blipFill>
                    <a:blip r:embed="rId9" cstate="print"/>
                    <a:srcRect l="27012" t="11779" r="27526" b="17971"/>
                    <a:stretch>
                      <a:fillRect/>
                    </a:stretch>
                  </pic:blipFill>
                  <pic:spPr>
                    <a:xfrm>
                      <a:off x="0" y="0"/>
                      <a:ext cx="1079236" cy="111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  <w:sz w:val="22"/>
          <w:szCs w:val="22"/>
        </w:rPr>
        <w:t xml:space="preserve">Motif d’hospitalisation : </w:t>
      </w:r>
      <w:r>
        <w:rPr>
          <w:rFonts w:hint="default" w:cs="Calibri"/>
          <w:sz w:val="22"/>
          <w:szCs w:val="22"/>
          <w:lang w:val="fr-FR"/>
        </w:rPr>
        <w:t>6</w:t>
      </w:r>
      <w:r>
        <w:rPr>
          <w:rFonts w:cs="Calibri"/>
        </w:rPr>
        <w:t xml:space="preserve"> ème</w:t>
      </w:r>
      <w:r>
        <w:rPr>
          <w:rFonts w:cs="Calibri"/>
          <w:sz w:val="22"/>
          <w:szCs w:val="22"/>
        </w:rPr>
        <w:t xml:space="preserve"> cure de veinoglobuline.</w:t>
      </w:r>
    </w:p>
    <w:p w14:paraId="39378EB4">
      <w:pPr>
        <w:rPr>
          <w:rFonts w:ascii="Calibri" w:hAnsi="Calibri" w:eastAsia="Calibri" w:cs="Calibri"/>
          <w:b/>
          <w:u w:val="single"/>
        </w:rPr>
      </w:pPr>
    </w:p>
    <w:p w14:paraId="73F4B484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u w:val="single"/>
        </w:rPr>
        <w:t>ANTÉCÉDENTS</w:t>
      </w:r>
      <w:r>
        <w:rPr>
          <w:rFonts w:ascii="Calibri" w:hAnsi="Calibri" w:eastAsia="Calibri" w:cs="Calibri"/>
          <w:b/>
          <w:color w:val="000000"/>
          <w:u w:val="single"/>
        </w:rPr>
        <w:t> :</w:t>
      </w:r>
      <w:r>
        <w:rPr>
          <w:rFonts w:ascii="Cambria" w:hAnsi="Cambria" w:eastAsia="Calibri" w:cs="Cambria"/>
          <w:color w:val="000000"/>
        </w:rPr>
        <w:t xml:space="preserve"> </w:t>
      </w:r>
    </w:p>
    <w:p w14:paraId="109C4E9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Familiaux :</w:t>
      </w:r>
    </w:p>
    <w:p w14:paraId="3E8CC6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5130165</wp:posOffset>
                </wp:positionH>
                <wp:positionV relativeFrom="paragraph">
                  <wp:posOffset>160655</wp:posOffset>
                </wp:positionV>
                <wp:extent cx="281940" cy="256540"/>
                <wp:effectExtent l="12700" t="12700" r="10160" b="10160"/>
                <wp:wrapNone/>
                <wp:docPr id="10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18" cy="25655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403.95pt;margin-top:12.65pt;height:20.2pt;width:22.2pt;z-index:251659264;mso-width-relative:page;mso-height-relative:page;" fillcolor="#000000" filled="t" stroked="t" coordsize="21600,21600" o:gfxdata="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wxb4u9kAAAAJAQAADwAAAAAAAAABACAAAAAiAAAAZHJzL2Rvd25y&#10;ZXYueG1sUEsBAhQAFAAAAAgAh07iQBEq3MTEAQAAxAMAAA4AAAAAAAAAAQAgAAAAKAEAAGRycy9l&#10;Mm9Eb2MueG1sUEsFBgAAAAAGAAYAWQEAAF4FAAAAAA==&#10;">
                <v:fill on="t" focussize="0,0"/>
                <v:stroke weight="2pt" color="#00000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AppleSystemUIFont" w:hAnsi="AppleSystemUIFont" w:cs="AppleSystemUIFont"/>
        </w:rPr>
        <w:t xml:space="preserve">  </w:t>
      </w:r>
      <w:r>
        <w:rPr>
          <w:rFonts w:cs="Calibri"/>
          <w:color w:val="000000"/>
        </w:rPr>
        <w:t xml:space="preserve">Père : 46 </w:t>
      </w:r>
      <w:r>
        <w:rPr>
          <w:rFonts w:cs="Calibri"/>
        </w:rPr>
        <w:t>ans, BES.</w:t>
      </w:r>
    </w:p>
    <w:p w14:paraId="362FBF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Mère :  34 an</w:t>
      </w:r>
      <w:r>
        <w:rPr>
          <w:rFonts w:cs="Calibri"/>
        </w:rPr>
        <w:t>s, BES.</w:t>
      </w:r>
      <w:r>
        <w:rPr>
          <w:rFonts w:cs="Calibri"/>
          <w:color w:val="000000"/>
        </w:rPr>
        <w:t xml:space="preserve"> </w:t>
      </w:r>
    </w:p>
    <w:p w14:paraId="46AB63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Fratrie : fille âge de 09ans aux atcd de asthme</w:t>
      </w:r>
      <w:r>
        <w:rPr>
          <w:rFonts w:hint="default" w:cs="Calibri"/>
          <w:color w:val="000000"/>
          <w:lang w:val="fr-FR"/>
        </w:rPr>
        <w:t>, dépistage en cours</w:t>
      </w:r>
    </w:p>
    <w:p w14:paraId="2F67724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Consanguinité :  </w:t>
      </w:r>
      <w:r>
        <w:rPr>
          <w:rFonts w:cs="Calibri"/>
          <w:b/>
          <w:color w:val="000000"/>
        </w:rPr>
        <w:t>non</w:t>
      </w:r>
    </w:p>
    <w:p w14:paraId="07CEF2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Atopie : oui</w:t>
      </w:r>
    </w:p>
    <w:p w14:paraId="010BDD5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Maladie respiratoire chronique dans la famille : non</w:t>
      </w:r>
    </w:p>
    <w:p w14:paraId="7E90B274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2D6BD33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Personnels :</w:t>
      </w:r>
    </w:p>
    <w:p w14:paraId="459BF1C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Physiologique :</w:t>
      </w:r>
    </w:p>
    <w:p w14:paraId="2576794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Grossesse: bien suivie</w:t>
      </w:r>
    </w:p>
    <w:p w14:paraId="165ED684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Accouchement: a terme par voie haute</w:t>
      </w:r>
    </w:p>
    <w:p w14:paraId="1381A2A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Apgar 10/10</w:t>
      </w:r>
      <w:r>
        <w:rPr>
          <w:rFonts w:hint="eastAsia" w:ascii="MS Gothic" w:hAnsi="MS Gothic" w:eastAsia="MS Gothic" w:cs="MS Gothic"/>
        </w:rPr>
        <w:t> </w:t>
      </w:r>
      <w:r>
        <w:rPr>
          <w:rFonts w:ascii="AppleSystemUIFont" w:hAnsi="AppleSystemUIFont" w:cs="AppleSystemUIFont"/>
        </w:rPr>
        <w:t>Réanimation néonatale : non</w:t>
      </w:r>
    </w:p>
    <w:p w14:paraId="5788EA3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Poids de naissance : 3.7kg</w:t>
      </w:r>
    </w:p>
    <w:p w14:paraId="70E45558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Méconium:  émis&lt;24h</w:t>
      </w:r>
    </w:p>
    <w:p w14:paraId="6FF57A5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Pas de retard de chute du cordon ombilical</w:t>
      </w:r>
    </w:p>
    <w:p w14:paraId="4CDC17D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Allaitement:  mixte des la naissance.</w:t>
      </w:r>
    </w:p>
    <w:p w14:paraId="2DBEB23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Vaccination: correctement vaccinée</w:t>
      </w:r>
    </w:p>
    <w:p w14:paraId="592696D0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MS Gothic" w:hAnsi="MS Gothic" w:eastAsia="MS Gothic" w:cs="MS Gothic"/>
        </w:rPr>
        <w:t>Pas de</w:t>
      </w:r>
      <w:r>
        <w:rPr>
          <w:rFonts w:hint="eastAsia" w:ascii="MS Gothic" w:hAnsi="MS Gothic" w:eastAsia="MS Gothic" w:cs="MS Gothic"/>
        </w:rPr>
        <w:t> </w:t>
      </w:r>
      <w:r>
        <w:rPr>
          <w:rFonts w:ascii="AppleSystemUIFont" w:hAnsi="AppleSystemUIFont" w:cs="AppleSystemUIFont"/>
        </w:rPr>
        <w:t>Retard de développement psychomoteur</w:t>
      </w:r>
    </w:p>
    <w:p w14:paraId="43EFC5BF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Crèche: non</w:t>
      </w:r>
    </w:p>
    <w:p w14:paraId="7361063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Niveau socio-économique : bon</w:t>
      </w:r>
    </w:p>
    <w:p w14:paraId="6D65B92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Atopie personnelle :non</w:t>
      </w:r>
    </w:p>
    <w:p w14:paraId="3F5CBAB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Diversification a l’âge de 05 mois </w:t>
      </w:r>
    </w:p>
    <w:p w14:paraId="7FB7241A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Vitamine D reçue a l’âge de 01 mois/06mois.</w:t>
      </w:r>
    </w:p>
    <w:p w14:paraId="539661E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</w:p>
    <w:p w14:paraId="5C482FF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Pathologique :</w:t>
      </w:r>
    </w:p>
    <w:p w14:paraId="26E991A7">
      <w:pPr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Hospitalisation au service de maladie infectieuse EHS CANASTEL le 06/02/2025 pour la pec d’une fièvre prolongée mise sur le compte d’une infection a EBV</w:t>
      </w:r>
    </w:p>
    <w:p w14:paraId="71C756AB">
      <w:pPr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2eme hospitalisation le 04/2025 au même service pour une reprise de fièvre avec une éruption cutanée</w:t>
      </w:r>
    </w:p>
    <w:p w14:paraId="592E4B2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Environnement :</w:t>
      </w:r>
    </w:p>
    <w:p w14:paraId="0557370B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Habitat : non humide</w:t>
      </w:r>
    </w:p>
    <w:p w14:paraId="1389E7BA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Pas d'animaux</w:t>
      </w:r>
    </w:p>
    <w:p w14:paraId="332897C1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Pas de tabagisme passif</w:t>
      </w:r>
    </w:p>
    <w:p w14:paraId="1B1C42BA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59FE072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</w:p>
    <w:p w14:paraId="3AB63565">
      <w:pPr>
        <w:autoSpaceDE w:val="0"/>
        <w:autoSpaceDN w:val="0"/>
        <w:adjustRightInd w:val="0"/>
        <w:spacing w:after="200" w:line="276" w:lineRule="auto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Histoire de la maladie</w:t>
      </w:r>
      <w:r>
        <w:rPr>
          <w:rFonts w:ascii="AppleSystemUIFont" w:hAnsi="AppleSystemUIFont" w:cs="AppleSystemUIFont"/>
        </w:rPr>
        <w:t xml:space="preserve"> :</w:t>
      </w:r>
    </w:p>
    <w:p w14:paraId="1DE875EF">
      <w:pPr>
        <w:jc w:val="both"/>
        <w:rPr>
          <w:color w:val="3333FF"/>
          <w:lang w:val="fr-FR"/>
        </w:rPr>
      </w:pPr>
      <w:r>
        <w:rPr>
          <w:b/>
          <w:color w:val="3333FF"/>
        </w:rPr>
        <w:t>Date de diagnostic</w:t>
      </w:r>
      <w:r>
        <w:rPr>
          <w:color w:val="3333FF"/>
        </w:rPr>
        <w:t> : 22/04/20</w:t>
      </w:r>
      <w:r>
        <w:rPr>
          <w:color w:val="3333FF"/>
          <w:lang w:val="fr-FR"/>
        </w:rPr>
        <w:t>25</w:t>
      </w:r>
    </w:p>
    <w:p w14:paraId="165C56AE">
      <w:pPr>
        <w:jc w:val="both"/>
        <w:rPr>
          <w:color w:val="3333FF"/>
        </w:rPr>
      </w:pPr>
      <w:r>
        <w:rPr>
          <w:b/>
          <w:color w:val="3333FF"/>
        </w:rPr>
        <w:t>Age de diagnostic</w:t>
      </w:r>
      <w:r>
        <w:rPr>
          <w:color w:val="3333FF"/>
        </w:rPr>
        <w:t> : 8 ans</w:t>
      </w:r>
    </w:p>
    <w:p w14:paraId="3DF1C48A">
      <w:pPr>
        <w:jc w:val="both"/>
        <w:rPr>
          <w:color w:val="3333FF"/>
        </w:rPr>
      </w:pPr>
      <w:r>
        <w:rPr>
          <w:b/>
          <w:color w:val="3333FF"/>
        </w:rPr>
        <w:t>Eléments de diagnostic</w:t>
      </w:r>
      <w:r>
        <w:rPr>
          <w:color w:val="3333FF"/>
        </w:rPr>
        <w:t> :</w:t>
      </w:r>
    </w:p>
    <w:p w14:paraId="489746D0">
      <w:pPr>
        <w:jc w:val="both"/>
        <w:rPr>
          <w:color w:val="3333FF"/>
        </w:rPr>
      </w:pPr>
      <w:r>
        <w:rPr>
          <w:color w:val="3333FF"/>
        </w:rPr>
        <w:t>Clinique :</w:t>
      </w:r>
    </w:p>
    <w:p w14:paraId="5C35F2EF">
      <w:pPr>
        <w:pStyle w:val="13"/>
        <w:numPr>
          <w:ilvl w:val="0"/>
          <w:numId w:val="4"/>
        </w:numPr>
        <w:jc w:val="both"/>
      </w:pPr>
      <w:r>
        <w:t>Fièvre prolongée</w:t>
      </w:r>
    </w:p>
    <w:p w14:paraId="69A5EA5C">
      <w:pPr>
        <w:pStyle w:val="13"/>
        <w:numPr>
          <w:ilvl w:val="0"/>
          <w:numId w:val="4"/>
        </w:numPr>
        <w:jc w:val="both"/>
      </w:pPr>
      <w:r>
        <w:t>Éruption cutanée fébrile atypique</w:t>
      </w:r>
    </w:p>
    <w:p w14:paraId="2165E5BE">
      <w:pPr>
        <w:jc w:val="both"/>
        <w:rPr>
          <w:color w:val="3333FF"/>
        </w:rPr>
      </w:pPr>
      <w:r>
        <w:rPr>
          <w:color w:val="3333FF"/>
        </w:rPr>
        <w:t>Paraclinique :</w:t>
      </w:r>
    </w:p>
    <w:p w14:paraId="671E005C">
      <w:pPr>
        <w:pStyle w:val="13"/>
        <w:numPr>
          <w:ilvl w:val="0"/>
          <w:numId w:val="5"/>
        </w:numPr>
        <w:jc w:val="both"/>
        <w:rPr>
          <w:color w:val="3333FF"/>
        </w:rPr>
      </w:pPr>
      <w:r>
        <w:t>Replication</w:t>
      </w:r>
      <w:r>
        <w:rPr>
          <w:color w:val="3333FF"/>
        </w:rPr>
        <w:t xml:space="preserve"> </w:t>
      </w:r>
      <w:r>
        <w:t>active de de l’EBV</w:t>
      </w:r>
      <w:r>
        <w:rPr>
          <w:color w:val="3333FF"/>
        </w:rPr>
        <w:t> :</w:t>
      </w:r>
      <w:r>
        <w:rPr>
          <w:rFonts w:ascii="Helvetica" w:hAnsi="Helvetica" w:eastAsia="Calibri" w:cs="Helvetica"/>
          <w:sz w:val="18"/>
          <w:szCs w:val="18"/>
          <w:lang w:eastAsia="en-US"/>
        </w:rPr>
        <w:t xml:space="preserve"> </w:t>
      </w:r>
      <w:r>
        <w:t>Charge virale EBV positive 3,3 log, aevc IgG EBNA et VCA +, IgM nég</w:t>
      </w:r>
    </w:p>
    <w:p w14:paraId="0FC092B5">
      <w:pPr>
        <w:pStyle w:val="13"/>
        <w:numPr>
          <w:ilvl w:val="0"/>
          <w:numId w:val="5"/>
        </w:numPr>
        <w:jc w:val="both"/>
      </w:pPr>
      <w:r>
        <w:t>Dosage spécifique des protéines sériques  le 22/04/20</w:t>
      </w:r>
      <w:r>
        <w:rPr>
          <w:lang w:val="fr-FR"/>
        </w:rPr>
        <w:t>25</w:t>
      </w:r>
      <w:r>
        <w:t xml:space="preserve"> a l’hôpital LILLE :</w:t>
      </w:r>
    </w:p>
    <w:p w14:paraId="6491CE88">
      <w:pPr>
        <w:numPr>
          <w:ilvl w:val="0"/>
          <w:numId w:val="6"/>
        </w:numPr>
        <w:jc w:val="both"/>
      </w:pPr>
      <w:r>
        <w:t>IgM 0.32 g/L</w:t>
      </w:r>
    </w:p>
    <w:p w14:paraId="6E78596D">
      <w:pPr>
        <w:numPr>
          <w:ilvl w:val="0"/>
          <w:numId w:val="6"/>
        </w:numPr>
        <w:jc w:val="both"/>
      </w:pPr>
      <w:r>
        <w:rPr>
          <w:rFonts w:ascii="AppleSystemUIFont" w:hAnsi="AppleSystemUIFont" w:cs="AppleSystemUIFont"/>
        </w:rPr>
        <w:t>IgA 0.55</w:t>
      </w:r>
    </w:p>
    <w:p w14:paraId="63EB048B">
      <w:pPr>
        <w:numPr>
          <w:ilvl w:val="0"/>
          <w:numId w:val="6"/>
        </w:numPr>
        <w:jc w:val="both"/>
      </w:pPr>
      <w:r>
        <w:t>IgG 3,5 g/L</w:t>
      </w:r>
    </w:p>
    <w:p w14:paraId="6336A436">
      <w:pPr>
        <w:pStyle w:val="13"/>
        <w:numPr>
          <w:ilvl w:val="0"/>
          <w:numId w:val="7"/>
        </w:numPr>
        <w:jc w:val="both"/>
      </w:pPr>
      <w:r>
        <w:t>Bilan de déficit immunitaire fait le 13/O5/2025 a BENI MESOUS ALGER:</w:t>
      </w:r>
    </w:p>
    <w:p w14:paraId="4DE8ACE0">
      <w:pPr>
        <w:pStyle w:val="13"/>
        <w:numPr>
          <w:ilvl w:val="0"/>
          <w:numId w:val="4"/>
        </w:numPr>
        <w:jc w:val="both"/>
      </w:pPr>
      <w:r>
        <w:t>Pan-hypogammaglobulinémie associée a une quasi-absence des lymphocytes B. l'immunité cellulaire est conservée.</w:t>
      </w:r>
    </w:p>
    <w:p w14:paraId="15DD5538">
      <w:pPr>
        <w:pStyle w:val="13"/>
        <w:numPr>
          <w:ilvl w:val="0"/>
          <w:numId w:val="4"/>
        </w:numPr>
        <w:jc w:val="both"/>
      </w:pPr>
      <w:r>
        <w:t>2eme Bilan de déficit immunitaire fait le 22/O6/2025 a BENI MESOUS ALGER: confirme le diagnostic : déficit immunitaire commun variable</w:t>
      </w:r>
      <w:r>
        <w:rPr>
          <w:rFonts w:ascii="AppleSystemUIFont" w:hAnsi="AppleSystemUIFont" w:eastAsia="SimSun" w:cs="AppleSystemUIFont"/>
          <w:sz w:val="22"/>
          <w:szCs w:val="22"/>
          <w:lang w:eastAsia="fr-FR"/>
        </w:rPr>
        <w:t>.</w:t>
      </w:r>
    </w:p>
    <w:p w14:paraId="617A6A20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Historiques des hospitalisations</w:t>
      </w:r>
      <w:r>
        <w:rPr>
          <w:rFonts w:ascii="AppleSystemUIFont" w:hAnsi="AppleSystemUIFont" w:cs="AppleSystemUIFont"/>
        </w:rPr>
        <w:t>:</w:t>
      </w:r>
    </w:p>
    <w:p w14:paraId="0A14B03A">
      <w:pPr>
        <w:pStyle w:val="13"/>
        <w:jc w:val="both"/>
      </w:pPr>
      <w:bookmarkStart w:id="0" w:name="OLE_LINK4"/>
      <w:bookmarkStart w:id="1" w:name="OLE_LINK3"/>
    </w:p>
    <w:p w14:paraId="73679885">
      <w:pPr>
        <w:pStyle w:val="13"/>
        <w:jc w:val="both"/>
      </w:pPr>
    </w:p>
    <w:tbl>
      <w:tblPr>
        <w:tblStyle w:val="9"/>
        <w:tblW w:w="9497" w:type="dxa"/>
        <w:tblInd w:w="-5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981"/>
        <w:gridCol w:w="3267"/>
        <w:gridCol w:w="2929"/>
      </w:tblGrid>
      <w:tr w14:paraId="1354A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51B0EC0">
            <w:r>
              <w:rPr>
                <w:b/>
              </w:rPr>
              <w:t>date</w:t>
            </w:r>
          </w:p>
        </w:tc>
        <w:tc>
          <w:tcPr>
            <w:tcW w:w="1981" w:type="dxa"/>
          </w:tcPr>
          <w:p w14:paraId="7109B3BB">
            <w:r>
              <w:rPr>
                <w:b/>
              </w:rPr>
              <w:t>Lieu</w:t>
            </w:r>
          </w:p>
        </w:tc>
        <w:tc>
          <w:tcPr>
            <w:tcW w:w="3267" w:type="dxa"/>
          </w:tcPr>
          <w:p w14:paraId="2BEBDC3C">
            <w:r>
              <w:rPr>
                <w:b/>
              </w:rPr>
              <w:t>Motif</w:t>
            </w:r>
          </w:p>
        </w:tc>
        <w:tc>
          <w:tcPr>
            <w:tcW w:w="2929" w:type="dxa"/>
          </w:tcPr>
          <w:p w14:paraId="0F413099">
            <w:pPr>
              <w:rPr>
                <w:b/>
              </w:rPr>
            </w:pPr>
            <w:r>
              <w:rPr>
                <w:b/>
              </w:rPr>
              <w:t>Dosage des Ig</w:t>
            </w:r>
          </w:p>
        </w:tc>
      </w:tr>
      <w:tr w14:paraId="730B3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2CB299F4">
            <w:pPr>
              <w:jc w:val="both"/>
            </w:pP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25/06/2025</w:t>
            </w:r>
          </w:p>
        </w:tc>
        <w:tc>
          <w:tcPr>
            <w:tcW w:w="1981" w:type="dxa"/>
          </w:tcPr>
          <w:p w14:paraId="77CF3D1B">
            <w:pPr>
              <w:jc w:val="both"/>
            </w:pPr>
            <w:r>
              <w:t>Service de MIP canastel</w:t>
            </w:r>
          </w:p>
        </w:tc>
        <w:tc>
          <w:tcPr>
            <w:tcW w:w="3267" w:type="dxa"/>
          </w:tcPr>
          <w:p w14:paraId="69911F80">
            <w:pPr>
              <w:jc w:val="both"/>
            </w:pPr>
            <w:r>
              <w:t>1 ere cure de veinoglobuline</w:t>
            </w:r>
          </w:p>
        </w:tc>
        <w:tc>
          <w:tcPr>
            <w:tcW w:w="2929" w:type="dxa"/>
          </w:tcPr>
          <w:p w14:paraId="045DB3A8">
            <w:pPr>
              <w:numPr>
                <w:ilvl w:val="0"/>
                <w:numId w:val="6"/>
              </w:numPr>
              <w:jc w:val="both"/>
            </w:pPr>
            <w:r>
              <w:t>IgM 0.1 g/L</w:t>
            </w:r>
          </w:p>
          <w:p w14:paraId="1CF3DFDB">
            <w:pPr>
              <w:numPr>
                <w:ilvl w:val="0"/>
                <w:numId w:val="6"/>
              </w:numPr>
              <w:jc w:val="both"/>
            </w:pPr>
            <w:r>
              <w:t>IgA 0.162</w:t>
            </w:r>
          </w:p>
          <w:p w14:paraId="6095F324">
            <w:pPr>
              <w:numPr>
                <w:ilvl w:val="0"/>
                <w:numId w:val="6"/>
              </w:numPr>
              <w:jc w:val="both"/>
            </w:pPr>
            <w:r>
              <w:t>IgG 2,32 g/L</w:t>
            </w:r>
          </w:p>
          <w:p w14:paraId="302512B0">
            <w:pPr>
              <w:jc w:val="both"/>
            </w:pPr>
          </w:p>
        </w:tc>
      </w:tr>
      <w:tr w14:paraId="6844D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55EA8316">
            <w:pPr>
              <w:jc w:val="both"/>
            </w:pP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15/07/2025</w:t>
            </w:r>
          </w:p>
        </w:tc>
        <w:tc>
          <w:tcPr>
            <w:tcW w:w="1981" w:type="dxa"/>
          </w:tcPr>
          <w:p w14:paraId="3B25C3BD">
            <w:pPr>
              <w:jc w:val="both"/>
            </w:pPr>
            <w:r>
              <w:t>Service de MIP canastel</w:t>
            </w:r>
          </w:p>
        </w:tc>
        <w:tc>
          <w:tcPr>
            <w:tcW w:w="3267" w:type="dxa"/>
          </w:tcPr>
          <w:p w14:paraId="4316BB9A">
            <w:pPr>
              <w:jc w:val="both"/>
            </w:pPr>
            <w:r>
              <w:t>2eme cure de veinoglobuline</w:t>
            </w:r>
          </w:p>
        </w:tc>
        <w:tc>
          <w:tcPr>
            <w:tcW w:w="2929" w:type="dxa"/>
          </w:tcPr>
          <w:p w14:paraId="523DBF89">
            <w:pPr>
              <w:numPr>
                <w:ilvl w:val="0"/>
                <w:numId w:val="6"/>
              </w:numPr>
              <w:jc w:val="both"/>
            </w:pPr>
            <w:r>
              <w:t>IgM 0.1 g/L</w:t>
            </w:r>
          </w:p>
          <w:p w14:paraId="064C466B">
            <w:pPr>
              <w:numPr>
                <w:ilvl w:val="0"/>
                <w:numId w:val="6"/>
              </w:numPr>
              <w:jc w:val="both"/>
            </w:pPr>
            <w:r>
              <w:t>IgA 0.148</w:t>
            </w:r>
          </w:p>
          <w:p w14:paraId="7ED58F1B">
            <w:pPr>
              <w:numPr>
                <w:ilvl w:val="0"/>
                <w:numId w:val="6"/>
              </w:numPr>
              <w:jc w:val="both"/>
            </w:pPr>
            <w:r>
              <w:t>IgG 4,48 g/L</w:t>
            </w:r>
          </w:p>
          <w:p w14:paraId="5AEB9480">
            <w:pPr>
              <w:jc w:val="both"/>
            </w:pPr>
          </w:p>
        </w:tc>
      </w:tr>
      <w:tr w14:paraId="007D8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6549EE54">
            <w:pPr>
              <w:jc w:val="both"/>
            </w:pPr>
            <w:r>
              <w:rPr>
                <w:rFonts w:ascii="AppleSystemUIFont" w:hAnsi="AppleSystemUIFont" w:cs="AppleSystemUIFont"/>
              </w:rPr>
              <w:t>0</w:t>
            </w: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5/0</w:t>
            </w:r>
            <w:r>
              <w:rPr>
                <w:rFonts w:ascii="AppleSystemUIFont" w:hAnsi="AppleSystemUIFont" w:cs="AppleSystemUIFont"/>
              </w:rPr>
              <w:t>8</w:t>
            </w: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/2025</w:t>
            </w:r>
          </w:p>
        </w:tc>
        <w:tc>
          <w:tcPr>
            <w:tcW w:w="1981" w:type="dxa"/>
          </w:tcPr>
          <w:p w14:paraId="62109485">
            <w:pPr>
              <w:jc w:val="both"/>
            </w:pPr>
            <w:r>
              <w:t xml:space="preserve">PNA </w:t>
            </w:r>
          </w:p>
        </w:tc>
        <w:tc>
          <w:tcPr>
            <w:tcW w:w="3267" w:type="dxa"/>
          </w:tcPr>
          <w:p w14:paraId="3F4E067D">
            <w:pPr>
              <w:jc w:val="both"/>
            </w:pPr>
            <w:r>
              <w:t>3eme cure de veinoglobuline</w:t>
            </w:r>
          </w:p>
        </w:tc>
        <w:tc>
          <w:tcPr>
            <w:tcW w:w="2929" w:type="dxa"/>
          </w:tcPr>
          <w:p w14:paraId="044295A3">
            <w:pPr>
              <w:jc w:val="both"/>
            </w:pPr>
          </w:p>
        </w:tc>
      </w:tr>
      <w:tr w14:paraId="3A2E3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16A16C2B">
            <w:pPr>
              <w:jc w:val="both"/>
              <w:rPr>
                <w:lang w:val="en-GB"/>
              </w:rPr>
            </w:pPr>
            <w:r>
              <w:t>13/09/202</w:t>
            </w:r>
            <w:r>
              <w:rPr>
                <w:lang w:val="en-GB"/>
              </w:rPr>
              <w:t>5</w:t>
            </w:r>
          </w:p>
        </w:tc>
        <w:tc>
          <w:tcPr>
            <w:tcW w:w="1981" w:type="dxa"/>
          </w:tcPr>
          <w:p w14:paraId="3BD17D24">
            <w:pPr>
              <w:jc w:val="both"/>
            </w:pPr>
            <w:r>
              <w:t>PNA</w:t>
            </w:r>
          </w:p>
        </w:tc>
        <w:tc>
          <w:tcPr>
            <w:tcW w:w="3267" w:type="dxa"/>
          </w:tcPr>
          <w:p w14:paraId="61660C61">
            <w:pPr>
              <w:jc w:val="both"/>
            </w:pPr>
            <w:r>
              <w:t>4eme cure de veinoglobuline</w:t>
            </w:r>
          </w:p>
        </w:tc>
        <w:tc>
          <w:tcPr>
            <w:tcW w:w="2929" w:type="dxa"/>
          </w:tcPr>
          <w:p w14:paraId="39257626">
            <w:pPr>
              <w:numPr>
                <w:ilvl w:val="0"/>
                <w:numId w:val="6"/>
              </w:numPr>
              <w:jc w:val="both"/>
            </w:pPr>
            <w:r>
              <w:t>IgG 6,42g/L</w:t>
            </w:r>
          </w:p>
          <w:p w14:paraId="0C459BE9">
            <w:pPr>
              <w:jc w:val="both"/>
            </w:pPr>
          </w:p>
        </w:tc>
      </w:tr>
      <w:tr w14:paraId="12692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025D0B3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23/09/2025</w:t>
            </w:r>
          </w:p>
        </w:tc>
        <w:tc>
          <w:tcPr>
            <w:tcW w:w="1981" w:type="dxa"/>
          </w:tcPr>
          <w:p w14:paraId="276538B3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3BB3C3B1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5eme cure de veinoglobulines à raison de 0,7 g/kg/j </w:t>
            </w:r>
          </w:p>
        </w:tc>
        <w:tc>
          <w:tcPr>
            <w:tcW w:w="2929" w:type="dxa"/>
          </w:tcPr>
          <w:p w14:paraId="59865EB0">
            <w:pPr>
              <w:jc w:val="both"/>
            </w:pPr>
          </w:p>
        </w:tc>
      </w:tr>
    </w:tbl>
    <w:p w14:paraId="28BEA9FA">
      <w:pPr>
        <w:pStyle w:val="13"/>
        <w:jc w:val="both"/>
      </w:pPr>
    </w:p>
    <w:bookmarkEnd w:id="0"/>
    <w:bookmarkEnd w:id="1"/>
    <w:p w14:paraId="4A969754">
      <w:pPr>
        <w:jc w:val="both"/>
      </w:pPr>
    </w:p>
    <w:p w14:paraId="3CB36F3B">
      <w:pPr>
        <w:jc w:val="both"/>
      </w:pPr>
      <w:r>
        <w:t xml:space="preserve"> </w:t>
      </w:r>
      <w:r>
        <w:rPr>
          <w:rFonts w:eastAsia="Calibri" w:cs="Calibri"/>
        </w:rPr>
        <w:drawing>
          <wp:inline distT="0" distB="0" distL="114300" distR="114300">
            <wp:extent cx="5486400" cy="3200400"/>
            <wp:effectExtent l="0" t="0" r="0" b="0"/>
            <wp:docPr id="1031" name="Image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7DCC439">
      <w:pPr>
        <w:jc w:val="both"/>
      </w:pPr>
    </w:p>
    <w:p w14:paraId="76604A3A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TRAITEMENT EN COURS:</w:t>
      </w:r>
    </w:p>
    <w:p w14:paraId="3B15C0A1">
      <w:pP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Bactrim (40/200) à dose preventive </w:t>
      </w:r>
    </w:p>
    <w:p w14:paraId="39923EF2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EVENEMENTS DEPUIS DERNIER PASSAGE :</w:t>
      </w:r>
    </w:p>
    <w:p w14:paraId="5786694F">
      <w:pPr>
        <w:numPr>
          <w:ilvl w:val="0"/>
          <w:numId w:val="8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 Pas de notion de fièvre, ni eruption cutanée </w:t>
      </w:r>
    </w:p>
    <w:p w14:paraId="55DC9777">
      <w:pPr>
        <w:numPr>
          <w:ilvl w:val="0"/>
          <w:numId w:val="8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Pas d’atteinte respiratoire , ni ORL </w:t>
      </w:r>
    </w:p>
    <w:p w14:paraId="583EB47F">
      <w:pPr>
        <w:numPr>
          <w:ilvl w:val="0"/>
          <w:numId w:val="8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Pas d’hospitalisations </w:t>
      </w:r>
    </w:p>
    <w:p w14:paraId="3834FDBD">
      <w:pPr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 xml:space="preserve">EXAMEN CLINIQUE  </w:t>
      </w:r>
      <w:r>
        <w:rPr>
          <w:rFonts w:ascii="Calibri" w:hAnsi="Calibri" w:eastAsia="Calibri" w:cs="Calibri"/>
          <w:b/>
          <w:u w:val="single"/>
        </w:rPr>
        <w:t>À L'ADMISSION</w:t>
      </w:r>
      <w:r>
        <w:rPr>
          <w:rFonts w:ascii="Calibri" w:hAnsi="Calibri" w:eastAsia="Calibri" w:cs="Calibri"/>
          <w:b/>
          <w:color w:val="000000"/>
          <w:u w:val="single"/>
        </w:rPr>
        <w:t xml:space="preserve"> : </w:t>
      </w:r>
    </w:p>
    <w:p w14:paraId="3EE387A7">
      <w:pPr>
        <w:numPr>
          <w:ilvl w:val="0"/>
          <w:numId w:val="2"/>
        </w:numPr>
        <w:ind w:left="720" w:hanging="360"/>
        <w:jc w:val="mediumKashida"/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>Mesures anthropométriques</w:t>
      </w:r>
      <w:r>
        <w:rPr>
          <w:rFonts w:ascii="Calibri" w:hAnsi="Calibri" w:eastAsia="Calibri" w:cs="Calibri"/>
        </w:rPr>
        <w:t xml:space="preserve"> : </w:t>
      </w:r>
    </w:p>
    <w:p w14:paraId="466B6DDB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Poids:  2</w:t>
      </w:r>
      <w:r>
        <w:rPr>
          <w:rFonts w:hint="default" w:ascii="Calibri" w:hAnsi="Calibri" w:eastAsia="Calibri" w:cs="Calibri"/>
          <w:lang w:val="fr-FR"/>
        </w:rPr>
        <w:t xml:space="preserve">3kg100 </w:t>
      </w:r>
      <w:r>
        <w:rPr>
          <w:rFonts w:ascii="Calibri" w:hAnsi="Calibri" w:eastAsia="Calibri" w:cs="Calibri"/>
        </w:rPr>
        <w:t>( -0,8</w:t>
      </w:r>
      <w:r>
        <w:rPr>
          <w:rFonts w:hint="default" w:ascii="Calibri" w:hAnsi="Calibri" w:eastAsia="Calibri" w:cs="Calibri"/>
          <w:lang w:val="fr-FR"/>
        </w:rPr>
        <w:t>5</w:t>
      </w:r>
      <w:r>
        <w:rPr>
          <w:rFonts w:ascii="Calibri" w:hAnsi="Calibri" w:eastAsia="Calibri" w:cs="Calibri"/>
        </w:rPr>
        <w:t xml:space="preserve"> DS) </w:t>
      </w:r>
      <w:r>
        <w:rPr>
          <w:rFonts w:hint="default" w:ascii="Calibri" w:hAnsi="Calibri" w:eastAsia="Calibri" w:cs="Calibri"/>
          <w:lang w:val="fr-FR"/>
        </w:rPr>
        <w:t xml:space="preserve">: Gain pondéral de 300g </w:t>
      </w:r>
      <w:r>
        <w:rPr>
          <w:rFonts w:ascii="Calibri" w:hAnsi="Calibri" w:eastAsia="Calibri" w:cs="Calibri"/>
        </w:rPr>
        <w:t xml:space="preserve">                                   </w:t>
      </w:r>
    </w:p>
    <w:p w14:paraId="5E4B33D1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Taille :   12</w:t>
      </w:r>
      <w:r>
        <w:rPr>
          <w:rFonts w:hint="default" w:ascii="Calibri" w:hAnsi="Calibri" w:eastAsia="Calibri" w:cs="Calibri"/>
          <w:lang w:val="fr-FR"/>
        </w:rPr>
        <w:t>7</w:t>
      </w:r>
      <w:r>
        <w:rPr>
          <w:rFonts w:ascii="Calibri" w:hAnsi="Calibri" w:eastAsia="Calibri" w:cs="Calibri"/>
        </w:rPr>
        <w:t>cm(-0,</w:t>
      </w:r>
      <w:r>
        <w:rPr>
          <w:rFonts w:hint="default" w:ascii="Calibri" w:hAnsi="Calibri" w:eastAsia="Calibri" w:cs="Calibri"/>
          <w:lang w:val="fr-FR"/>
        </w:rPr>
        <w:t>23</w:t>
      </w:r>
      <w:r>
        <w:rPr>
          <w:rFonts w:ascii="Calibri" w:hAnsi="Calibri" w:eastAsia="Calibri" w:cs="Calibri"/>
        </w:rPr>
        <w:t xml:space="preserve">DS)   </w:t>
      </w:r>
    </w:p>
    <w:p w14:paraId="3714FD04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IMC : 14,</w:t>
      </w:r>
      <w:r>
        <w:rPr>
          <w:rFonts w:hint="default" w:ascii="Calibri" w:hAnsi="Calibri" w:eastAsia="Calibri" w:cs="Calibri"/>
          <w:lang w:val="fr-FR"/>
        </w:rPr>
        <w:t>3</w:t>
      </w:r>
      <w:r>
        <w:rPr>
          <w:rFonts w:ascii="Calibri" w:hAnsi="Calibri" w:eastAsia="Calibri" w:cs="Calibri"/>
        </w:rPr>
        <w:t>(-1,</w:t>
      </w:r>
      <w:r>
        <w:rPr>
          <w:rFonts w:hint="default" w:ascii="Calibri" w:hAnsi="Calibri" w:eastAsia="Calibri" w:cs="Calibri"/>
          <w:lang w:val="fr-FR"/>
        </w:rPr>
        <w:t>1</w:t>
      </w:r>
      <w:r>
        <w:rPr>
          <w:rFonts w:ascii="Calibri" w:hAnsi="Calibri" w:eastAsia="Calibri" w:cs="Calibri"/>
        </w:rPr>
        <w:t>4DS)</w:t>
      </w:r>
    </w:p>
    <w:p w14:paraId="46E04695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gomez : 88% </w:t>
      </w:r>
    </w:p>
    <w:p w14:paraId="23F5C457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waterloo: 89% </w:t>
      </w:r>
    </w:p>
    <w:p w14:paraId="65C33294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Courbe de croissance :</w:t>
      </w:r>
    </w:p>
    <w:p w14:paraId="68BF81D5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object>
          <v:shape id="_x0000_i1025" o:spt="75" type="#_x0000_t75" style="height:232.15pt;width:427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xcel.Chart.8" ShapeID="_x0000_i1025" DrawAspect="Content" ObjectID="_1468075725" r:id="rId11">
            <o:LockedField>false</o:LockedField>
          </o:OLEObject>
        </w:object>
      </w:r>
    </w:p>
    <w:p w14:paraId="5808A6DA">
      <w:pPr>
        <w:rPr>
          <w:rFonts w:ascii="Calibri" w:hAnsi="Calibri" w:eastAsia="Calibri" w:cs="Calibri"/>
          <w:lang w:val="fr-FR"/>
        </w:rPr>
      </w:pPr>
      <w:r>
        <w:rPr>
          <w:rFonts w:ascii="Calibri" w:hAnsi="Calibri" w:eastAsia="Calibri" w:cs="Calibri"/>
        </w:rPr>
        <w:t xml:space="preserve"> L’enfant présente une </w:t>
      </w:r>
      <w:r>
        <w:rPr>
          <w:rFonts w:ascii="Calibri" w:hAnsi="Calibri" w:eastAsia="Calibri" w:cs="Calibri"/>
          <w:b/>
          <w:bCs/>
        </w:rPr>
        <w:t>croissance harmonieuse</w:t>
      </w:r>
      <w:r>
        <w:rPr>
          <w:rFonts w:ascii="Calibri" w:hAnsi="Calibri" w:eastAsia="Calibri" w:cs="Calibri"/>
        </w:rPr>
        <w:t> (taille et poids proportionnels)</w:t>
      </w:r>
      <w:r>
        <w:rPr>
          <w:rFonts w:ascii="Calibri" w:hAnsi="Calibri" w:eastAsia="Calibri" w:cs="Calibri"/>
          <w:lang w:val="fr-FR"/>
        </w:rPr>
        <w:t xml:space="preserve"> pas de retard stature ponderale.</w:t>
      </w:r>
    </w:p>
    <w:p w14:paraId="28393063">
      <w:pPr>
        <w:jc w:val="mediumKashida"/>
        <w:rPr>
          <w:rFonts w:ascii="Calibri" w:hAnsi="Calibri" w:eastAsia="Calibri" w:cs="Calibri"/>
        </w:rPr>
      </w:pPr>
    </w:p>
    <w:p w14:paraId="3EC5AB35">
      <w:pPr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Etat général : conservé , T°  36.</w:t>
      </w:r>
      <w:r>
        <w:rPr>
          <w:rFonts w:hint="default" w:ascii="Calibri" w:hAnsi="Calibri" w:eastAsia="Calibri" w:cs="Calibri"/>
          <w:lang w:val="fr-FR"/>
        </w:rPr>
        <w:t>7</w:t>
      </w:r>
      <w:r>
        <w:rPr>
          <w:rFonts w:ascii="Calibri" w:hAnsi="Calibri" w:eastAsia="Calibri" w:cs="Calibri"/>
        </w:rPr>
        <w:t xml:space="preserve"> c, TCNC ,dextro :1,06 g/l</w:t>
      </w:r>
    </w:p>
    <w:p w14:paraId="502921FF">
      <w:pPr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 la peau : CV (BCG) </w:t>
      </w:r>
      <w:r>
        <w:rPr>
          <w:rFonts w:ascii="Calibri" w:hAnsi="Calibri" w:eastAsia="Calibri" w:cs="Calibri"/>
          <w:lang w:val="fr-FR"/>
        </w:rPr>
        <w:t>présente</w:t>
      </w:r>
      <w:r>
        <w:rPr>
          <w:rFonts w:ascii="Calibri" w:hAnsi="Calibri" w:eastAsia="Calibri" w:cs="Calibri"/>
        </w:rPr>
        <w:t xml:space="preserve"> , TCNC , pas de </w:t>
      </w:r>
      <w:r>
        <w:rPr>
          <w:rFonts w:ascii="Calibri" w:hAnsi="Calibri" w:eastAsia="Calibri" w:cs="Calibri"/>
          <w:lang w:val="fr-FR"/>
        </w:rPr>
        <w:t>lésion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lang w:val="fr-FR"/>
        </w:rPr>
        <w:t>cutanée</w:t>
      </w:r>
    </w:p>
    <w:p w14:paraId="4D6798C0">
      <w:pPr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ORL: pas de ADP cervicale , gorge propre .</w:t>
      </w:r>
    </w:p>
    <w:p w14:paraId="76D5D172">
      <w:pPr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pleuro pulmonaire :  </w:t>
      </w:r>
    </w:p>
    <w:p w14:paraId="428BFBF5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FR 25 c/mn</w:t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Pas de signes de détresse respiratoire. SPO2 : 98 % AA</w:t>
      </w:r>
    </w:p>
    <w:p w14:paraId="3A31F96A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Auscultation pulmonaire:clair aux 2CP</w:t>
      </w:r>
    </w:p>
    <w:p w14:paraId="4233E434">
      <w:pPr>
        <w:ind w:left="73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pas de signes d’insuffisance respiratoire chronique (hippocratisme digital), pas de déformation thoracique. </w:t>
      </w:r>
    </w:p>
    <w:p w14:paraId="0EBC1C88">
      <w:pPr>
        <w:ind w:left="73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cardiovasculaire : FC : 110 b/min.  Auscultation : B1B2 audibles  pas de souffles ni BSA</w:t>
      </w:r>
    </w:p>
    <w:p w14:paraId="7918CFEC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digestif :  abdomen souple pas d’organomégalies,  transit conserve : 1 selle/jr d’aspect normal .</w:t>
      </w:r>
    </w:p>
    <w:p w14:paraId="434FB5F9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uro-génital : Sexe de morphotype masculin, pas d’anomalies de </w:t>
      </w:r>
      <w:r>
        <w:rPr>
          <w:rFonts w:ascii="Calibri" w:hAnsi="Calibri" w:eastAsia="Calibri" w:cs="Calibri"/>
          <w:lang w:val="fr-FR"/>
        </w:rPr>
        <w:t>différentiation</w:t>
      </w:r>
      <w:r>
        <w:rPr>
          <w:rFonts w:ascii="Calibri" w:hAnsi="Calibri" w:eastAsia="Calibri" w:cs="Calibri"/>
        </w:rPr>
        <w:t xml:space="preserve"> sexuelle , stade 1 de Tanner </w:t>
      </w:r>
    </w:p>
    <w:p w14:paraId="3A4F3A37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des autres appareils : est sans particularités </w:t>
      </w:r>
    </w:p>
    <w:p w14:paraId="2F1AF685">
      <w:pPr>
        <w:jc w:val="mediumKashida"/>
        <w:rPr>
          <w:rFonts w:ascii="Calibri" w:hAnsi="Calibri" w:eastAsia="Calibri" w:cs="Calibri"/>
        </w:rPr>
      </w:pPr>
    </w:p>
    <w:p w14:paraId="5CA713BA">
      <w:pPr>
        <w:ind w:left="360"/>
        <w:jc w:val="both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CAT :</w:t>
      </w:r>
    </w:p>
    <w:p w14:paraId="4A15A7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Hospitalisation.</w:t>
      </w:r>
    </w:p>
    <w:p w14:paraId="36049A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Mise en condition.</w:t>
      </w:r>
    </w:p>
    <w:p w14:paraId="1BD73B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VVP.</w:t>
      </w:r>
    </w:p>
    <w:p w14:paraId="133478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Bilan pré thérapeutique.</w:t>
      </w:r>
    </w:p>
    <w:p w14:paraId="38456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Une cure d’immunoglobuline : dose de 0,8 mg/kg/4h.</w:t>
      </w:r>
    </w:p>
    <w:p w14:paraId="13A42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Surveillance : CHMD, glycémie, température .</w:t>
      </w:r>
    </w:p>
    <w:p w14:paraId="5F60D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Evolution :</w:t>
      </w:r>
    </w:p>
    <w:p w14:paraId="339BAF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 xml:space="preserve">La cure passe sans incident </w:t>
      </w:r>
    </w:p>
    <w:p w14:paraId="40020C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/>
          <w:lang w:val="fr-FR"/>
        </w:rPr>
      </w:pPr>
      <w:r>
        <w:rPr>
          <w:lang w:val="fr-FR"/>
        </w:rPr>
        <w:t>Le malade mis sortant après la fin de la cure avec un RDV pour sa prochaine cure de veinoglobulin</w:t>
      </w:r>
      <w:r>
        <w:rPr>
          <w:rFonts w:hint="default"/>
          <w:lang w:val="fr-FR"/>
        </w:rPr>
        <w:t>e le 23/11/2025</w:t>
      </w:r>
    </w:p>
    <w:p w14:paraId="108B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</w:p>
    <w:p w14:paraId="32120999"/>
    <w:p w14:paraId="57462814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CONCLUSION</w:t>
      </w:r>
    </w:p>
    <w:p w14:paraId="3B611B21">
      <w:pPr>
        <w:rPr>
          <w:rFonts w:hint="default" w:cs="Calibri"/>
          <w:color w:val="000000"/>
          <w:lang w:val="fr-FR"/>
        </w:rPr>
      </w:pPr>
      <w:r>
        <w:rPr>
          <w:rFonts w:cs="Calibri"/>
          <w:color w:val="000000"/>
        </w:rPr>
        <w:t xml:space="preserve">ll s’agit de l’enfant </w:t>
      </w:r>
      <w:r>
        <w:rPr>
          <w:rFonts w:cs="Calibri"/>
        </w:rPr>
        <w:t xml:space="preserve"> BENAMEUR SID AHMED</w:t>
      </w:r>
      <w:r>
        <w:rPr>
          <w:rFonts w:cs="Calibri"/>
          <w:color w:val="000000"/>
        </w:rPr>
        <w:t xml:space="preserve"> âgé de</w:t>
      </w:r>
      <w:r>
        <w:rPr>
          <w:rFonts w:cs="Calibri"/>
        </w:rPr>
        <w:t xml:space="preserve"> 0</w:t>
      </w:r>
      <w:r>
        <w:rPr>
          <w:rFonts w:cs="Calibri"/>
          <w:lang w:val="fr-FR"/>
        </w:rPr>
        <w:t>8</w:t>
      </w:r>
      <w:r>
        <w:rPr>
          <w:rFonts w:cs="Calibri"/>
        </w:rPr>
        <w:t xml:space="preserve"> ans, originaire et demeurant   à Oran , issu d’un couple non consanguin d’âge moyen , aux antécédents personnels  d’un DIP type déficit immunitaire commun variable admis a notre service pour une </w:t>
      </w:r>
      <w:r>
        <w:rPr>
          <w:rFonts w:hint="default" w:cs="Calibri"/>
          <w:lang w:val="fr-FR"/>
        </w:rPr>
        <w:t>6</w:t>
      </w:r>
      <w:r>
        <w:rPr>
          <w:rFonts w:cs="Calibri"/>
        </w:rPr>
        <w:t>eme cure de veinoglobuline</w:t>
      </w:r>
      <w:r>
        <w:rPr>
          <w:rFonts w:hint="default" w:cs="Calibri"/>
          <w:lang w:val="fr-FR"/>
        </w:rPr>
        <w:t xml:space="preserve"> passée sans incidents.</w:t>
      </w:r>
    </w:p>
    <w:p w14:paraId="6390090C">
      <w:pPr>
        <w:jc w:val="mediumKashida"/>
        <w:rPr>
          <w:rFonts w:ascii="Calibri" w:hAnsi="Calibri" w:eastAsia="Calibri" w:cs="Calibri"/>
        </w:rPr>
      </w:pPr>
    </w:p>
    <w:p w14:paraId="03112A5B">
      <w:pPr>
        <w:rPr>
          <w:rFonts w:cs="Calibri"/>
        </w:rPr>
      </w:pPr>
    </w:p>
    <w:p w14:paraId="0C3E5F12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b/>
          <w:bCs/>
          <w:u w:val="single"/>
          <w:lang w:val="fr-FR"/>
        </w:rPr>
        <w:t>Examens demandés:</w:t>
      </w:r>
      <w:r>
        <w:rPr>
          <w:rFonts w:hint="default"/>
          <w:lang w:val="fr-FR"/>
        </w:rPr>
        <w:t xml:space="preserve"> </w:t>
      </w:r>
    </w:p>
    <w:p w14:paraId="33DEE5C2">
      <w:pPr>
        <w:tabs>
          <w:tab w:val="left" w:pos="2988"/>
        </w:tabs>
      </w:pPr>
    </w:p>
    <w:p w14:paraId="409A35FE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lang w:val="fr-FR"/>
        </w:rPr>
        <w:t xml:space="preserve">- Demande ds IgG totaux </w:t>
      </w:r>
    </w:p>
    <w:p w14:paraId="06C61925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lang w:val="fr-FR"/>
        </w:rPr>
        <w:t xml:space="preserve">- Demande FNS, sérologie virale pour la soeur dans le cadre du dépistage afin de lance le bilan immunitaire. </w:t>
      </w:r>
      <w:bookmarkStart w:id="2" w:name="_GoBack"/>
      <w:bookmarkEnd w:id="2"/>
    </w:p>
    <w:p w14:paraId="7643A522">
      <w:pPr>
        <w:tabs>
          <w:tab w:val="left" w:pos="2988"/>
        </w:tabs>
      </w:pPr>
    </w:p>
    <w:p w14:paraId="11D231CD">
      <w:pPr>
        <w:tabs>
          <w:tab w:val="left" w:pos="2988"/>
        </w:tabs>
      </w:pPr>
    </w:p>
    <w:p w14:paraId="73D84AF1">
      <w:pPr>
        <w:tabs>
          <w:tab w:val="left" w:pos="2988"/>
        </w:tabs>
      </w:pPr>
    </w:p>
    <w:p w14:paraId="0FD73D07">
      <w:pPr>
        <w:tabs>
          <w:tab w:val="left" w:pos="2988"/>
        </w:tabs>
      </w:pPr>
    </w:p>
    <w:p w14:paraId="1DF5FA02">
      <w:pPr>
        <w:tabs>
          <w:tab w:val="left" w:pos="2988"/>
        </w:tabs>
      </w:pPr>
    </w:p>
    <w:p w14:paraId="641BBB77">
      <w:pPr>
        <w:tabs>
          <w:tab w:val="left" w:pos="2988"/>
        </w:tabs>
      </w:pPr>
    </w:p>
    <w:p w14:paraId="21D7E145">
      <w:pPr>
        <w:tabs>
          <w:tab w:val="left" w:pos="2988"/>
        </w:tabs>
      </w:pPr>
    </w:p>
    <w:p w14:paraId="43173E54">
      <w:pPr>
        <w:tabs>
          <w:tab w:val="left" w:pos="2988"/>
        </w:tabs>
      </w:pPr>
    </w:p>
    <w:p w14:paraId="08D1B70F">
      <w:pPr>
        <w:tabs>
          <w:tab w:val="left" w:pos="2988"/>
        </w:tabs>
      </w:pPr>
    </w:p>
    <w:p w14:paraId="6DBE3F99">
      <w:pPr>
        <w:tabs>
          <w:tab w:val="left" w:pos="2988"/>
        </w:tabs>
      </w:pPr>
    </w:p>
    <w:p w14:paraId="03E50DC5">
      <w:pPr>
        <w:tabs>
          <w:tab w:val="left" w:pos="2988"/>
        </w:tabs>
      </w:pPr>
    </w:p>
    <w:p w14:paraId="42128872">
      <w:pPr>
        <w:tabs>
          <w:tab w:val="left" w:pos="2988"/>
        </w:tabs>
      </w:pPr>
    </w:p>
    <w:p w14:paraId="0C3CB9D2">
      <w:pPr>
        <w:tabs>
          <w:tab w:val="left" w:pos="2988"/>
        </w:tabs>
      </w:pPr>
    </w:p>
    <w:p w14:paraId="47FABCC2">
      <w:pPr>
        <w:tabs>
          <w:tab w:val="left" w:pos="2988"/>
        </w:tabs>
      </w:pPr>
    </w:p>
    <w:p w14:paraId="7DFE95E7">
      <w:pPr>
        <w:tabs>
          <w:tab w:val="left" w:pos="2988"/>
        </w:tabs>
      </w:pPr>
    </w:p>
    <w:p w14:paraId="6FA52272">
      <w:pPr>
        <w:tabs>
          <w:tab w:val="left" w:pos="2988"/>
        </w:tabs>
      </w:pPr>
    </w:p>
    <w:p w14:paraId="24FC6978">
      <w:pPr>
        <w:tabs>
          <w:tab w:val="left" w:pos="2988"/>
        </w:tabs>
      </w:pPr>
    </w:p>
    <w:p w14:paraId="0B3A8FCE">
      <w:pPr>
        <w:tabs>
          <w:tab w:val="left" w:pos="2988"/>
        </w:tabs>
      </w:pPr>
    </w:p>
    <w:p w14:paraId="150A7530">
      <w:pPr>
        <w:tabs>
          <w:tab w:val="left" w:pos="2988"/>
        </w:tabs>
      </w:pPr>
    </w:p>
    <w:p w14:paraId="1BAFCDF4">
      <w:pPr>
        <w:tabs>
          <w:tab w:val="left" w:pos="2988"/>
        </w:tabs>
      </w:pPr>
    </w:p>
    <w:p w14:paraId="24315526">
      <w:pPr>
        <w:tabs>
          <w:tab w:val="left" w:pos="2988"/>
        </w:tabs>
      </w:pPr>
    </w:p>
    <w:p w14:paraId="62A675AB">
      <w:pPr>
        <w:tabs>
          <w:tab w:val="left" w:pos="2988"/>
        </w:tabs>
      </w:pPr>
    </w:p>
    <w:p w14:paraId="1EA73E7A">
      <w:pPr>
        <w:tabs>
          <w:tab w:val="left" w:pos="2988"/>
        </w:tabs>
      </w:pPr>
    </w:p>
    <w:p w14:paraId="63C45D44">
      <w:pPr>
        <w:tabs>
          <w:tab w:val="left" w:pos="2988"/>
        </w:tabs>
      </w:pPr>
    </w:p>
    <w:p w14:paraId="22A8A182">
      <w:pPr>
        <w:tabs>
          <w:tab w:val="left" w:pos="2988"/>
        </w:tabs>
      </w:pPr>
    </w:p>
    <w:p w14:paraId="0E0C4BAF">
      <w:pPr>
        <w:tabs>
          <w:tab w:val="left" w:pos="2988"/>
        </w:tabs>
      </w:pPr>
    </w:p>
    <w:p w14:paraId="00A8B4FF">
      <w:pPr>
        <w:tabs>
          <w:tab w:val="left" w:pos="2988"/>
        </w:tabs>
      </w:pPr>
    </w:p>
    <w:p w14:paraId="76F5D010">
      <w:pPr>
        <w:tabs>
          <w:tab w:val="left" w:pos="2988"/>
        </w:tabs>
      </w:pPr>
    </w:p>
    <w:p w14:paraId="08F81DCD">
      <w:pPr>
        <w:tabs>
          <w:tab w:val="left" w:pos="2988"/>
        </w:tabs>
      </w:pPr>
    </w:p>
    <w:p w14:paraId="429C3706">
      <w:pPr>
        <w:tabs>
          <w:tab w:val="left" w:pos="2988"/>
        </w:tabs>
      </w:pPr>
    </w:p>
    <w:p w14:paraId="22A2C542">
      <w:pPr>
        <w:tabs>
          <w:tab w:val="left" w:pos="2988"/>
        </w:tabs>
      </w:pPr>
    </w:p>
    <w:p w14:paraId="1911CFB8">
      <w:pPr>
        <w:tabs>
          <w:tab w:val="left" w:pos="2988"/>
        </w:tabs>
      </w:pPr>
    </w:p>
    <w:sectPr>
      <w:headerReference r:id="rId6" w:type="first"/>
      <w:footerReference r:id="rId7" w:type="first"/>
      <w:headerReference r:id="rId5" w:type="default"/>
      <w:pgSz w:w="11906" w:h="16838"/>
      <w:pgMar w:top="1418" w:right="567" w:bottom="567" w:left="1418" w:header="284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pleSystemUIFont">
    <w:altName w:val="Calibri"/>
    <w:panose1 w:val="020B0604020002020204"/>
    <w:charset w:val="00"/>
    <w:family w:val="auto"/>
    <w:pitch w:val="default"/>
    <w:sig w:usb0="00000000" w:usb1="00000000" w:usb2="00000000" w:usb3="00000000" w:csb0="00000001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30F1F">
    <w:pPr>
      <w:pStyle w:val="7"/>
      <w:pBdr>
        <w:top w:val="single" w:color="D9D9D9" w:sz="4" w:space="1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AC1AD">
    <w:pPr>
      <w:autoSpaceDE w:val="0"/>
      <w:autoSpaceDN w:val="0"/>
      <w:adjustRightInd w:val="0"/>
      <w:spacing w:line="360" w:lineRule="auto"/>
      <w:jc w:val="center"/>
    </w:pPr>
    <w:r>
      <w:rPr>
        <w:rFonts w:cs="Calibri"/>
        <w:lang w:val="fr-FR"/>
      </w:rPr>
      <w:t>16942</w:t>
    </w:r>
    <w:r>
      <w:t xml:space="preserve"> / Nom : </w:t>
    </w:r>
    <w:r>
      <w:rPr>
        <w:lang w:val="fr-FR"/>
      </w:rPr>
      <w:t>BENAMEUR</w:t>
    </w:r>
    <w:r>
      <w:t xml:space="preserve">/Prénom </w:t>
    </w:r>
    <w:r>
      <w:rPr>
        <w:lang w:val="fr-FR"/>
      </w:rPr>
      <w:t>:SID AHMED</w:t>
    </w:r>
    <w:r>
      <w:t xml:space="preserve"> /né le :</w:t>
    </w:r>
    <w:r>
      <w:rPr>
        <w:lang w:val="fr-FR"/>
      </w:rPr>
      <w:t>24</w:t>
    </w:r>
    <w:r>
      <w:t>/0</w:t>
    </w:r>
    <w:r>
      <w:rPr>
        <w:lang w:val="fr-FR"/>
      </w:rPr>
      <w:t>8</w:t>
    </w:r>
    <w:r>
      <w:t>/201</w:t>
    </w:r>
    <w:r>
      <w:rPr>
        <w:lang w:val="fr-FR"/>
      </w:rPr>
      <w:t>7</w:t>
    </w:r>
    <w:r>
      <w:t xml:space="preserve">  /</w:t>
    </w:r>
  </w:p>
  <w:p w14:paraId="5D158487">
    <w:pPr>
      <w:autoSpaceDE w:val="0"/>
      <w:autoSpaceDN w:val="0"/>
      <w:adjustRightInd w:val="0"/>
      <w:spacing w:line="360" w:lineRule="auto"/>
      <w:jc w:val="center"/>
    </w:pPr>
    <w:r>
      <w:t>Diagnostic :DIP</w:t>
    </w:r>
  </w:p>
  <w:p w14:paraId="61D03C21">
    <w:pPr>
      <w:autoSpaceDE w:val="0"/>
      <w:autoSpaceDN w:val="0"/>
      <w:adjustRightInd w:val="0"/>
      <w:spacing w:line="360" w:lineRule="auto"/>
      <w:jc w:val="center"/>
      <w:rPr>
        <w:rFonts w:ascii="Arial" w:hAnsi="Arial" w:cs="Arial"/>
        <w:b/>
        <w:bCs/>
      </w:rPr>
    </w:pPr>
  </w:p>
  <w:p w14:paraId="11B71897">
    <w:pPr>
      <w:pStyle w:val="8"/>
      <w:tabs>
        <w:tab w:val="clear" w:pos="4536"/>
        <w:tab w:val="clear" w:pos="907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3A75">
    <w:pPr>
      <w:pStyle w:val="8"/>
    </w:pPr>
    <w:r>
      <w:drawing>
        <wp:inline distT="0" distB="0" distL="0" distR="0">
          <wp:extent cx="6299835" cy="1009650"/>
          <wp:effectExtent l="19050" t="0" r="5715" b="0"/>
          <wp:docPr id="409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9835" cy="101020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A0A333"/>
    <w:multiLevelType w:val="singleLevel"/>
    <w:tmpl w:val="E1A0A3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000000"/>
    <w:multiLevelType w:val="multilevel"/>
    <w:tmpl w:val="00000000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⚫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⚫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⚫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⚫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5" w:tentative="0">
      <w:start w:val="1"/>
      <w:numFmt w:val="bullet"/>
      <w:lvlText w:val="⚫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⚫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⚫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8" w:tentative="0">
      <w:start w:val="1"/>
      <w:numFmt w:val="bullet"/>
      <w:lvlText w:val="⚫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•"/>
      <w:lvlJc w:val="left"/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00000003"/>
    <w:multiLevelType w:val="multilevel"/>
    <w:tmpl w:val="00000003"/>
    <w:lvl w:ilvl="0" w:tentative="0">
      <w:start w:val="1"/>
      <w:numFmt w:val="bullet"/>
      <w:lvlText w:val="●"/>
      <w:lvlJc w:val="left"/>
      <w:pPr>
        <w:ind w:left="786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06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26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46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66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86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06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26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46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00000004"/>
    <w:multiLevelType w:val="multilevel"/>
    <w:tmpl w:val="00000004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00000005"/>
    <w:multiLevelType w:val="multilevel"/>
    <w:tmpl w:val="00000005"/>
    <w:lvl w:ilvl="0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0000006"/>
    <w:multiLevelType w:val="multilevel"/>
    <w:tmpl w:val="0000000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00000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00000007"/>
    <w:multiLevelType w:val="multilevel"/>
    <w:tmpl w:val="00000007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9">
    <w:nsid w:val="00000008"/>
    <w:multiLevelType w:val="multilevel"/>
    <w:tmpl w:val="0000000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9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F502C5A"/>
    <w:rsid w:val="4B0F7DB3"/>
    <w:rsid w:val="4C3E2A23"/>
    <w:rsid w:val="4D483BE4"/>
    <w:rsid w:val="4F1C63F3"/>
    <w:rsid w:val="68AF1FF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zh-CN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6">
    <w:name w:val="Normal (Web)"/>
    <w:basedOn w:val="1"/>
    <w:uiPriority w:val="99"/>
    <w:pPr>
      <w:spacing w:before="100" w:beforeAutospacing="1" w:after="100" w:afterAutospacing="1"/>
    </w:pPr>
  </w:style>
  <w:style w:type="paragraph" w:styleId="7">
    <w:name w:val="footer"/>
    <w:basedOn w:val="1"/>
    <w:link w:val="11"/>
    <w:qFormat/>
    <w:uiPriority w:val="99"/>
    <w:pPr>
      <w:tabs>
        <w:tab w:val="center" w:pos="4536"/>
        <w:tab w:val="right" w:pos="9072"/>
      </w:tabs>
    </w:pPr>
  </w:style>
  <w:style w:type="paragraph" w:styleId="8">
    <w:name w:val="header"/>
    <w:basedOn w:val="1"/>
    <w:link w:val="10"/>
    <w:qFormat/>
    <w:uiPriority w:val="99"/>
    <w:pPr>
      <w:tabs>
        <w:tab w:val="center" w:pos="4536"/>
        <w:tab w:val="right" w:pos="9072"/>
      </w:tabs>
    </w:pPr>
  </w:style>
  <w:style w:type="character" w:customStyle="1" w:styleId="10">
    <w:name w:val="En-tête Car"/>
    <w:basedOn w:val="3"/>
    <w:link w:val="8"/>
    <w:qFormat/>
    <w:uiPriority w:val="99"/>
    <w:rPr>
      <w:rFonts w:eastAsia="SimSun"/>
      <w:lang w:eastAsia="fr-FR"/>
    </w:rPr>
  </w:style>
  <w:style w:type="character" w:customStyle="1" w:styleId="11">
    <w:name w:val="Pied de page Car"/>
    <w:basedOn w:val="3"/>
    <w:link w:val="7"/>
    <w:qFormat/>
    <w:uiPriority w:val="99"/>
    <w:rPr>
      <w:rFonts w:eastAsia="SimSun"/>
      <w:lang w:eastAsia="fr-FR"/>
    </w:rPr>
  </w:style>
  <w:style w:type="character" w:customStyle="1" w:styleId="12">
    <w:name w:val="Texte de bulles Car"/>
    <w:basedOn w:val="3"/>
    <w:link w:val="5"/>
    <w:qFormat/>
    <w:uiPriority w:val="99"/>
    <w:rPr>
      <w:rFonts w:ascii="Tahoma" w:hAnsi="Tahoma" w:eastAsia="SimSun" w:cs="Tahoma"/>
      <w:sz w:val="16"/>
      <w:szCs w:val="16"/>
      <w:lang w:eastAsia="fr-FR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itre 2 C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table" w:styleId="15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6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oleObject" Target="embeddings/oleObject1.bin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1"/>
          <c:order val="0"/>
          <c:tx>
            <c:strRef>
              <c:f>Feuil1!$B$1</c:f>
              <c:strCache>
                <c:ptCount val="1"/>
                <c:pt idx="0">
                  <c:v>taux des IgG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cat>
            <c:numRef>
              <c:f>Feuil1!$A$2:$A$5</c:f>
              <c:numCache>
                <c:formatCode>dd/mm/yyyy</c:formatCode>
                <c:ptCount val="4"/>
                <c:pt idx="0" c:formatCode="dd/mm/yyyy">
                  <c:v>45790</c:v>
                </c:pt>
                <c:pt idx="1" c:formatCode="dd/mm/yyyy">
                  <c:v>45831</c:v>
                </c:pt>
                <c:pt idx="2" c:formatCode="dd/mm/yyyy">
                  <c:v>45851</c:v>
                </c:pt>
                <c:pt idx="3" c:formatCode="dd/mm/yyyy">
                  <c:v>45920</c:v>
                </c:pt>
              </c:numCache>
            </c:numRef>
          </c:cat>
          <c:val>
            <c:numRef>
              <c:f>Feuil1!$B$2:$B$5</c:f>
              <c:numCache>
                <c:formatCode>General</c:formatCode>
                <c:ptCount val="4"/>
                <c:pt idx="0">
                  <c:v>2.85</c:v>
                </c:pt>
                <c:pt idx="1">
                  <c:v>2.32</c:v>
                </c:pt>
                <c:pt idx="2">
                  <c:v>4.48</c:v>
                </c:pt>
                <c:pt idx="3">
                  <c:v>6.42</c:v>
                </c:pt>
              </c:numCache>
            </c:numRef>
          </c:val>
          <c:smooth val="0"/>
        </c:ser>
        <c:ser>
          <c:idx val="2"/>
          <c:order val="1"/>
          <c:tx>
            <c:strRef>
              <c:f>Feuil1!$C$1</c:f>
              <c:strCache>
                <c:ptCount val="1"/>
                <c:pt idx="0">
                  <c:v>taux des IgA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elete val="1"/>
          </c:dLbls>
          <c:cat>
            <c:numRef>
              <c:f>Feuil1!$A$2:$A$5</c:f>
              <c:numCache>
                <c:formatCode>dd/mm/yyyy</c:formatCode>
                <c:ptCount val="4"/>
                <c:pt idx="0" c:formatCode="dd/mm/yyyy">
                  <c:v>45790</c:v>
                </c:pt>
                <c:pt idx="1" c:formatCode="dd/mm/yyyy">
                  <c:v>45831</c:v>
                </c:pt>
                <c:pt idx="2" c:formatCode="dd/mm/yyyy">
                  <c:v>45851</c:v>
                </c:pt>
                <c:pt idx="3" c:formatCode="dd/mm/yyyy">
                  <c:v>45920</c:v>
                </c:pt>
              </c:numCache>
            </c:numRef>
          </c:cat>
          <c:val>
            <c:numRef>
              <c:f>Feuil1!$C$2:$C$5</c:f>
              <c:numCache>
                <c:formatCode>General</c:formatCode>
                <c:ptCount val="4"/>
                <c:pt idx="0">
                  <c:v>0.3</c:v>
                </c:pt>
                <c:pt idx="1">
                  <c:v>0.162</c:v>
                </c:pt>
                <c:pt idx="2">
                  <c:v>0.148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47917311"/>
        <c:axId val="1594707855"/>
      </c:lineChart>
      <c:dateAx>
        <c:axId val="1747917311"/>
        <c:scaling>
          <c:orientation val="minMax"/>
        </c:scaling>
        <c:delete val="0"/>
        <c:axPos val="b"/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fr-FR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594707855"/>
        <c:crosses val="autoZero"/>
        <c:auto val="1"/>
        <c:lblOffset val="100"/>
        <c:baseTimeUnit val="days"/>
      </c:dateAx>
      <c:valAx>
        <c:axId val="1594707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fr-FR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479173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fr-FR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07c6b8f-0f40-40a2-83b5-473adb57651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fr-FR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862</Words>
  <Characters>4617</Characters>
  <Paragraphs>309</Paragraphs>
  <TotalTime>2</TotalTime>
  <ScaleCrop>false</ScaleCrop>
  <LinksUpToDate>false</LinksUpToDate>
  <CharactersWithSpaces>5482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2024-11-05T05:08:00Z</dcterms:created>
  <dc:creator>BIEM</dc:creator>
  <cp:lastModifiedBy>Docteur Tamazirt. H</cp:lastModifiedBy>
  <cp:lastPrinted>2024-11-05T11:08:00Z</cp:lastPrinted>
  <dcterms:modified xsi:type="dcterms:W3CDTF">2025-11-09T14:30:44Z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148bedcc4b8947d49ccc2eda781bfd7b</vt:lpwstr>
  </property>
  <property fmtid="{D5CDD505-2E9C-101B-9397-08002B2CF9AE}" pid="3" name="KSOProductBuildVer">
    <vt:lpwstr>1036-12.2.0.23131</vt:lpwstr>
  </property>
</Properties>
</file>